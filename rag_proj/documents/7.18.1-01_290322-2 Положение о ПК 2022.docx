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510"/>
        <w:tblW w:w="9781" w:type="dxa"/>
        <w:tblLayout w:type="fixed"/>
        <w:tblLook w:val="04A0" w:firstRow="1" w:lastRow="0" w:firstColumn="1" w:lastColumn="0" w:noHBand="0" w:noVBand="1"/>
      </w:tblPr>
      <w:tblGrid>
        <w:gridCol w:w="6663"/>
        <w:gridCol w:w="3118"/>
      </w:tblGrid>
      <w:tr w:rsidR="008E0CDE" w:rsidRPr="00164F59" w:rsidTr="00705540">
        <w:trPr>
          <w:trHeight w:val="1842"/>
        </w:trPr>
        <w:tc>
          <w:tcPr>
            <w:tcW w:w="6663" w:type="dxa"/>
          </w:tcPr>
          <w:p w:rsidR="008E0CDE" w:rsidRPr="004A0C7A" w:rsidRDefault="008E0CDE" w:rsidP="001C74DE">
            <w:pPr>
              <w:pStyle w:val="af5"/>
              <w:tabs>
                <w:tab w:val="left" w:pos="709"/>
              </w:tabs>
              <w:spacing w:line="240" w:lineRule="auto"/>
              <w:contextualSpacing/>
              <w:jc w:val="both"/>
              <w:rPr>
                <w:b w:val="0"/>
                <w:sz w:val="26"/>
                <w:szCs w:val="26"/>
                <w:lang w:eastAsia="ru-RU"/>
              </w:rPr>
            </w:pPr>
          </w:p>
          <w:p w:rsidR="008E0CDE" w:rsidRPr="004A0C7A" w:rsidRDefault="008E0CDE" w:rsidP="001C74DE">
            <w:pPr>
              <w:pStyle w:val="af4"/>
              <w:spacing w:before="0" w:beforeAutospacing="0" w:after="0" w:afterAutospacing="0"/>
              <w:contextualSpacing/>
              <w:outlineLvl w:val="0"/>
              <w:rPr>
                <w:bCs/>
                <w:color w:val="auto"/>
                <w:sz w:val="26"/>
                <w:szCs w:val="26"/>
              </w:rPr>
            </w:pPr>
          </w:p>
          <w:p w:rsidR="008E0CDE" w:rsidRPr="004A0C7A" w:rsidRDefault="008E0CDE" w:rsidP="001C74DE">
            <w:pPr>
              <w:pStyle w:val="af4"/>
              <w:spacing w:before="0" w:beforeAutospacing="0" w:after="0" w:afterAutospacing="0"/>
              <w:contextualSpacing/>
              <w:outlineLvl w:val="0"/>
              <w:rPr>
                <w:bCs/>
                <w:color w:val="auto"/>
                <w:sz w:val="26"/>
                <w:szCs w:val="26"/>
              </w:rPr>
            </w:pPr>
          </w:p>
          <w:p w:rsidR="008E0CDE" w:rsidRPr="004A0C7A" w:rsidRDefault="008E0CDE" w:rsidP="00D0019E">
            <w:pPr>
              <w:pStyle w:val="af4"/>
              <w:spacing w:before="0" w:beforeAutospacing="0" w:after="0" w:afterAutospacing="0"/>
              <w:contextualSpacing/>
              <w:outlineLvl w:val="0"/>
              <w:rPr>
                <w:sz w:val="26"/>
                <w:szCs w:val="26"/>
              </w:rPr>
            </w:pPr>
          </w:p>
        </w:tc>
        <w:tc>
          <w:tcPr>
            <w:tcW w:w="3118" w:type="dxa"/>
          </w:tcPr>
          <w:p w:rsidR="008E0CDE" w:rsidRPr="00164F59" w:rsidRDefault="008E0CDE" w:rsidP="001C74DE">
            <w:pPr>
              <w:pStyle w:val="af5"/>
              <w:tabs>
                <w:tab w:val="left" w:pos="709"/>
              </w:tabs>
              <w:spacing w:after="120" w:line="240" w:lineRule="auto"/>
              <w:contextualSpacing/>
              <w:jc w:val="left"/>
              <w:rPr>
                <w:b w:val="0"/>
                <w:sz w:val="26"/>
                <w:szCs w:val="26"/>
                <w:lang w:eastAsia="ru-RU"/>
              </w:rPr>
            </w:pPr>
            <w:r w:rsidRPr="00164F59">
              <w:rPr>
                <w:b w:val="0"/>
                <w:sz w:val="26"/>
                <w:szCs w:val="26"/>
                <w:lang w:val="ru-RU" w:eastAsia="ru-RU"/>
              </w:rPr>
              <w:t>Приложение</w:t>
            </w:r>
          </w:p>
          <w:p w:rsidR="008E0CDE" w:rsidRPr="00164F59" w:rsidRDefault="008E0CDE" w:rsidP="001C74DE">
            <w:pPr>
              <w:pStyle w:val="af7"/>
              <w:contextualSpacing/>
              <w:rPr>
                <w:sz w:val="26"/>
                <w:szCs w:val="26"/>
              </w:rPr>
            </w:pPr>
            <w:r w:rsidRPr="00164F59">
              <w:rPr>
                <w:sz w:val="26"/>
                <w:szCs w:val="26"/>
              </w:rPr>
              <w:t>УТВЕРЖДЕНО</w:t>
            </w:r>
          </w:p>
          <w:p w:rsidR="008E0CDE" w:rsidRPr="00164F59" w:rsidRDefault="008E0CDE" w:rsidP="001C74DE">
            <w:pPr>
              <w:pStyle w:val="af7"/>
              <w:contextualSpacing/>
              <w:rPr>
                <w:sz w:val="26"/>
                <w:szCs w:val="26"/>
              </w:rPr>
            </w:pPr>
            <w:r w:rsidRPr="00164F59">
              <w:rPr>
                <w:sz w:val="26"/>
                <w:szCs w:val="26"/>
              </w:rPr>
              <w:t>приказом НИУ ВШЭ</w:t>
            </w:r>
          </w:p>
          <w:p w:rsidR="00F81C1D" w:rsidRPr="00F81C1D" w:rsidRDefault="008E0CDE" w:rsidP="00F81C1D">
            <w:pPr>
              <w:rPr>
                <w:sz w:val="26"/>
                <w:szCs w:val="26"/>
              </w:rPr>
            </w:pPr>
            <w:r w:rsidRPr="00164F59">
              <w:rPr>
                <w:sz w:val="26"/>
                <w:szCs w:val="26"/>
              </w:rPr>
              <w:t>от</w:t>
            </w:r>
            <w:r w:rsidR="00ED2F62" w:rsidRPr="00164F59">
              <w:rPr>
                <w:sz w:val="26"/>
                <w:szCs w:val="26"/>
              </w:rPr>
              <w:t xml:space="preserve"> </w:t>
            </w:r>
            <w:r w:rsidR="00F81C1D" w:rsidRPr="00F81C1D">
              <w:rPr>
                <w:sz w:val="26"/>
                <w:szCs w:val="26"/>
              </w:rPr>
              <w:t xml:space="preserve">29.03.2022 </w:t>
            </w:r>
          </w:p>
          <w:p w:rsidR="00ED2F62" w:rsidRDefault="00F81C1D" w:rsidP="00F81C1D">
            <w:pPr>
              <w:rPr>
                <w:sz w:val="26"/>
                <w:szCs w:val="26"/>
              </w:rPr>
            </w:pPr>
            <w:r w:rsidRPr="00F81C1D">
              <w:rPr>
                <w:sz w:val="26"/>
                <w:szCs w:val="26"/>
              </w:rPr>
              <w:t>№ 6.18.1-01/290322-2</w:t>
            </w:r>
          </w:p>
          <w:p w:rsidR="00705540" w:rsidRDefault="00705540" w:rsidP="00F81C1D">
            <w:pPr>
              <w:rPr>
                <w:sz w:val="26"/>
                <w:szCs w:val="26"/>
              </w:rPr>
            </w:pPr>
          </w:p>
          <w:p w:rsidR="00705540" w:rsidRPr="00164F59" w:rsidRDefault="00705540" w:rsidP="00F81C1D">
            <w:pPr>
              <w:rPr>
                <w:sz w:val="26"/>
                <w:szCs w:val="26"/>
              </w:rPr>
            </w:pPr>
            <w:r>
              <w:rPr>
                <w:sz w:val="26"/>
                <w:szCs w:val="26"/>
              </w:rPr>
              <w:t>С</w:t>
            </w:r>
            <w:r w:rsidR="00802ED1">
              <w:rPr>
                <w:sz w:val="26"/>
                <w:szCs w:val="26"/>
              </w:rPr>
              <w:t xml:space="preserve"> изменением, внесенным</w:t>
            </w:r>
            <w:r>
              <w:rPr>
                <w:sz w:val="26"/>
                <w:szCs w:val="26"/>
              </w:rPr>
              <w:t xml:space="preserve"> приказом НИУ ВШЭ от 27.07.2022 № 6.18.1-01/270722-9</w:t>
            </w:r>
          </w:p>
          <w:p w:rsidR="008E0CDE" w:rsidRPr="00164F59" w:rsidRDefault="008E0CDE" w:rsidP="001C74DE">
            <w:pPr>
              <w:pStyle w:val="af7"/>
              <w:contextualSpacing/>
              <w:rPr>
                <w:sz w:val="26"/>
                <w:szCs w:val="26"/>
              </w:rPr>
            </w:pPr>
          </w:p>
          <w:p w:rsidR="008E0CDE" w:rsidRPr="00164F59" w:rsidRDefault="008E0CDE" w:rsidP="001C74DE">
            <w:pPr>
              <w:pStyle w:val="af5"/>
              <w:tabs>
                <w:tab w:val="left" w:pos="709"/>
              </w:tabs>
              <w:spacing w:after="120" w:line="240" w:lineRule="auto"/>
              <w:contextualSpacing/>
              <w:jc w:val="left"/>
              <w:rPr>
                <w:b w:val="0"/>
                <w:sz w:val="26"/>
                <w:szCs w:val="26"/>
                <w:lang w:eastAsia="ru-RU"/>
              </w:rPr>
            </w:pPr>
          </w:p>
          <w:p w:rsidR="008E0CDE" w:rsidRPr="00164F59" w:rsidRDefault="008E0CDE" w:rsidP="001C74DE">
            <w:pPr>
              <w:pStyle w:val="af5"/>
              <w:tabs>
                <w:tab w:val="left" w:pos="709"/>
              </w:tabs>
              <w:spacing w:after="120" w:line="240" w:lineRule="auto"/>
              <w:contextualSpacing/>
              <w:jc w:val="left"/>
              <w:rPr>
                <w:b w:val="0"/>
                <w:sz w:val="26"/>
                <w:szCs w:val="26"/>
                <w:lang w:eastAsia="ru-RU"/>
              </w:rPr>
            </w:pPr>
          </w:p>
          <w:p w:rsidR="008E0CDE" w:rsidRPr="00164F59" w:rsidRDefault="008E0CDE" w:rsidP="001C74DE">
            <w:pPr>
              <w:pStyle w:val="af5"/>
              <w:tabs>
                <w:tab w:val="left" w:pos="709"/>
              </w:tabs>
              <w:spacing w:after="120" w:line="240" w:lineRule="auto"/>
              <w:contextualSpacing/>
              <w:jc w:val="left"/>
              <w:rPr>
                <w:b w:val="0"/>
                <w:sz w:val="26"/>
                <w:szCs w:val="26"/>
                <w:lang w:eastAsia="ru-RU"/>
              </w:rPr>
            </w:pPr>
          </w:p>
          <w:p w:rsidR="008E0CDE" w:rsidRPr="00164F59" w:rsidRDefault="008E0CDE" w:rsidP="001C74DE">
            <w:pPr>
              <w:pStyle w:val="af5"/>
              <w:tabs>
                <w:tab w:val="left" w:pos="709"/>
              </w:tabs>
              <w:spacing w:line="240" w:lineRule="auto"/>
              <w:contextualSpacing/>
              <w:jc w:val="left"/>
              <w:rPr>
                <w:b w:val="0"/>
                <w:sz w:val="26"/>
                <w:szCs w:val="26"/>
                <w:lang w:eastAsia="ru-RU"/>
              </w:rPr>
            </w:pPr>
          </w:p>
        </w:tc>
      </w:tr>
    </w:tbl>
    <w:p w:rsidR="009C2B05" w:rsidRPr="00164F59" w:rsidRDefault="009C2B05" w:rsidP="00D0019E">
      <w:pPr>
        <w:pStyle w:val="af4"/>
        <w:spacing w:before="0" w:beforeAutospacing="0" w:after="0" w:afterAutospacing="0"/>
        <w:contextualSpacing/>
        <w:jc w:val="center"/>
        <w:outlineLvl w:val="0"/>
        <w:rPr>
          <w:b/>
          <w:bCs/>
          <w:color w:val="auto"/>
          <w:sz w:val="26"/>
          <w:szCs w:val="26"/>
        </w:rPr>
      </w:pPr>
      <w:r w:rsidRPr="00164F59">
        <w:rPr>
          <w:b/>
          <w:bCs/>
          <w:color w:val="auto"/>
          <w:sz w:val="26"/>
          <w:szCs w:val="26"/>
        </w:rPr>
        <w:t xml:space="preserve">Положение о приемной комиссии </w:t>
      </w:r>
    </w:p>
    <w:p w:rsidR="009C2B05" w:rsidRPr="00164F59" w:rsidRDefault="009C2B05" w:rsidP="00D0019E">
      <w:pPr>
        <w:pStyle w:val="af4"/>
        <w:spacing w:before="0" w:beforeAutospacing="0" w:after="0" w:afterAutospacing="0"/>
        <w:contextualSpacing/>
        <w:jc w:val="center"/>
        <w:outlineLvl w:val="0"/>
        <w:rPr>
          <w:b/>
          <w:color w:val="auto"/>
          <w:sz w:val="26"/>
          <w:szCs w:val="26"/>
        </w:rPr>
      </w:pPr>
      <w:r w:rsidRPr="00164F59">
        <w:rPr>
          <w:b/>
          <w:color w:val="auto"/>
          <w:sz w:val="26"/>
          <w:szCs w:val="26"/>
        </w:rPr>
        <w:t>Национального исследовательского университета «Высшая школа экономики»</w:t>
      </w:r>
    </w:p>
    <w:p w:rsidR="002E2218" w:rsidRPr="00164F59" w:rsidRDefault="002E2218" w:rsidP="00907FE9">
      <w:pPr>
        <w:pStyle w:val="a0"/>
        <w:contextualSpacing/>
        <w:rPr>
          <w:sz w:val="26"/>
          <w:szCs w:val="26"/>
        </w:rPr>
      </w:pPr>
    </w:p>
    <w:p w:rsidR="000801B9" w:rsidRPr="00164F59" w:rsidRDefault="000801B9" w:rsidP="00907FE9">
      <w:pPr>
        <w:pStyle w:val="3"/>
        <w:numPr>
          <w:ilvl w:val="0"/>
          <w:numId w:val="0"/>
        </w:numPr>
        <w:spacing w:before="0" w:after="0"/>
        <w:ind w:left="720"/>
        <w:contextualSpacing/>
        <w:jc w:val="center"/>
        <w:rPr>
          <w:rFonts w:ascii="Times New Roman" w:hAnsi="Times New Roman" w:cs="Times New Roman"/>
          <w:sz w:val="26"/>
          <w:szCs w:val="26"/>
        </w:rPr>
      </w:pPr>
      <w:r w:rsidRPr="00164F59">
        <w:rPr>
          <w:rFonts w:ascii="Times New Roman" w:hAnsi="Times New Roman" w:cs="Times New Roman"/>
          <w:sz w:val="26"/>
          <w:szCs w:val="26"/>
        </w:rPr>
        <w:t>1. Общие положения</w:t>
      </w:r>
    </w:p>
    <w:p w:rsidR="00EC0F96" w:rsidRPr="00164F59" w:rsidRDefault="000801B9" w:rsidP="00907FE9">
      <w:pPr>
        <w:ind w:firstLine="709"/>
        <w:contextualSpacing/>
        <w:jc w:val="both"/>
        <w:rPr>
          <w:sz w:val="26"/>
          <w:szCs w:val="26"/>
        </w:rPr>
      </w:pPr>
      <w:r w:rsidRPr="00164F59">
        <w:rPr>
          <w:sz w:val="26"/>
          <w:szCs w:val="26"/>
        </w:rPr>
        <w:t xml:space="preserve">1.1.  Положение </w:t>
      </w:r>
      <w:r w:rsidR="009279ED" w:rsidRPr="00164F59">
        <w:rPr>
          <w:sz w:val="26"/>
          <w:szCs w:val="26"/>
        </w:rPr>
        <w:t xml:space="preserve">о приемной комиссии Национального исследовательского университета «Высшая школа экономики» (далее соответственно – Положение, Приемная комиссия, НИУ ВШЭ/Университет) </w:t>
      </w:r>
      <w:r w:rsidRPr="00164F59">
        <w:rPr>
          <w:sz w:val="26"/>
          <w:szCs w:val="26"/>
        </w:rPr>
        <w:t>устанавливает</w:t>
      </w:r>
      <w:r w:rsidR="009279ED" w:rsidRPr="00164F59">
        <w:rPr>
          <w:sz w:val="26"/>
          <w:szCs w:val="26"/>
        </w:rPr>
        <w:t xml:space="preserve"> состав,</w:t>
      </w:r>
      <w:r w:rsidRPr="00164F59">
        <w:rPr>
          <w:sz w:val="26"/>
          <w:szCs w:val="26"/>
        </w:rPr>
        <w:t xml:space="preserve"> </w:t>
      </w:r>
      <w:r w:rsidR="009279ED" w:rsidRPr="00164F59">
        <w:rPr>
          <w:sz w:val="26"/>
          <w:szCs w:val="26"/>
        </w:rPr>
        <w:t xml:space="preserve">порядок формирования, </w:t>
      </w:r>
      <w:r w:rsidRPr="00164F59">
        <w:rPr>
          <w:sz w:val="26"/>
          <w:szCs w:val="26"/>
        </w:rPr>
        <w:t xml:space="preserve">полномочия </w:t>
      </w:r>
      <w:r w:rsidR="00EC0F96" w:rsidRPr="00164F59">
        <w:rPr>
          <w:sz w:val="26"/>
          <w:szCs w:val="26"/>
        </w:rPr>
        <w:t xml:space="preserve">и порядок деятельности </w:t>
      </w:r>
      <w:r w:rsidRPr="00164F59">
        <w:rPr>
          <w:sz w:val="26"/>
          <w:szCs w:val="26"/>
        </w:rPr>
        <w:t>Приемной комиссии</w:t>
      </w:r>
      <w:r w:rsidR="00EC0F96" w:rsidRPr="00164F59">
        <w:rPr>
          <w:sz w:val="26"/>
          <w:szCs w:val="26"/>
        </w:rPr>
        <w:t>.</w:t>
      </w:r>
    </w:p>
    <w:p w:rsidR="00B20AD3" w:rsidRPr="00164F59" w:rsidRDefault="00EC0F96" w:rsidP="00907FE9">
      <w:pPr>
        <w:ind w:firstLine="709"/>
        <w:contextualSpacing/>
        <w:jc w:val="both"/>
        <w:rPr>
          <w:sz w:val="26"/>
          <w:szCs w:val="26"/>
        </w:rPr>
      </w:pPr>
      <w:r w:rsidRPr="00164F59">
        <w:rPr>
          <w:sz w:val="26"/>
          <w:szCs w:val="26"/>
        </w:rPr>
        <w:t>1.2</w:t>
      </w:r>
      <w:r w:rsidR="000801B9" w:rsidRPr="00164F59">
        <w:rPr>
          <w:sz w:val="26"/>
          <w:szCs w:val="26"/>
        </w:rPr>
        <w:t xml:space="preserve">. Приемная комиссия создается с целью </w:t>
      </w:r>
      <w:r w:rsidR="00B20AD3" w:rsidRPr="00164F59">
        <w:rPr>
          <w:sz w:val="26"/>
          <w:szCs w:val="26"/>
        </w:rPr>
        <w:t>организационного обеспечения проведения приема на обучение</w:t>
      </w:r>
      <w:r w:rsidR="00015055" w:rsidRPr="00164F59">
        <w:rPr>
          <w:sz w:val="26"/>
          <w:szCs w:val="26"/>
        </w:rPr>
        <w:t xml:space="preserve"> </w:t>
      </w:r>
      <w:r w:rsidR="00D0270A" w:rsidRPr="00164F59">
        <w:rPr>
          <w:sz w:val="26"/>
          <w:szCs w:val="26"/>
        </w:rPr>
        <w:t>по образовательным программам высшего образования</w:t>
      </w:r>
      <w:r w:rsidR="00B77F4C" w:rsidRPr="00164F59">
        <w:rPr>
          <w:sz w:val="26"/>
          <w:szCs w:val="26"/>
        </w:rPr>
        <w:t xml:space="preserve"> – программам бакалавриата, программам специалитета, программам магистратуры</w:t>
      </w:r>
      <w:r w:rsidR="00D0270A" w:rsidRPr="00164F59">
        <w:rPr>
          <w:sz w:val="26"/>
          <w:szCs w:val="26"/>
        </w:rPr>
        <w:t xml:space="preserve">, </w:t>
      </w:r>
      <w:r w:rsidR="00B20AD3" w:rsidRPr="00164F59">
        <w:rPr>
          <w:sz w:val="26"/>
          <w:szCs w:val="26"/>
        </w:rPr>
        <w:t xml:space="preserve">в том числе для обучения в филиалах </w:t>
      </w:r>
      <w:r w:rsidR="00B77F4C" w:rsidRPr="00164F59">
        <w:rPr>
          <w:sz w:val="26"/>
          <w:szCs w:val="26"/>
        </w:rPr>
        <w:t>НИУ ВШЭ</w:t>
      </w:r>
      <w:r w:rsidR="00966C35" w:rsidRPr="00164F59">
        <w:rPr>
          <w:sz w:val="26"/>
          <w:szCs w:val="26"/>
        </w:rPr>
        <w:t>, включающего</w:t>
      </w:r>
      <w:r w:rsidR="00B20AD3" w:rsidRPr="00164F59">
        <w:rPr>
          <w:sz w:val="26"/>
          <w:szCs w:val="26"/>
        </w:rPr>
        <w:t>:</w:t>
      </w:r>
    </w:p>
    <w:p w:rsidR="00FF2FE3" w:rsidRPr="00164F59" w:rsidRDefault="00FF2FE3" w:rsidP="00907FE9">
      <w:pPr>
        <w:ind w:firstLine="851"/>
        <w:contextualSpacing/>
        <w:jc w:val="both"/>
        <w:rPr>
          <w:sz w:val="26"/>
          <w:szCs w:val="26"/>
        </w:rPr>
      </w:pPr>
      <w:r w:rsidRPr="00164F59">
        <w:rPr>
          <w:sz w:val="26"/>
          <w:szCs w:val="26"/>
        </w:rPr>
        <w:t>1.2.1.</w:t>
      </w:r>
      <w:r w:rsidR="00CB5D05" w:rsidRPr="00164F59">
        <w:rPr>
          <w:sz w:val="26"/>
          <w:szCs w:val="26"/>
          <w:lang w:val="en-US"/>
        </w:rPr>
        <w:t> </w:t>
      </w:r>
      <w:r w:rsidRPr="00164F59">
        <w:rPr>
          <w:sz w:val="26"/>
          <w:szCs w:val="26"/>
        </w:rPr>
        <w:t xml:space="preserve">информирование </w:t>
      </w:r>
      <w:r w:rsidR="00966C35" w:rsidRPr="00164F59">
        <w:rPr>
          <w:sz w:val="26"/>
          <w:szCs w:val="26"/>
        </w:rPr>
        <w:t xml:space="preserve">поступающих </w:t>
      </w:r>
      <w:r w:rsidRPr="00164F59">
        <w:rPr>
          <w:sz w:val="26"/>
          <w:szCs w:val="26"/>
        </w:rPr>
        <w:t>о</w:t>
      </w:r>
      <w:r w:rsidR="00966C35" w:rsidRPr="00164F59">
        <w:rPr>
          <w:sz w:val="26"/>
          <w:szCs w:val="26"/>
        </w:rPr>
        <w:t>б условиях</w:t>
      </w:r>
      <w:r w:rsidRPr="00164F59">
        <w:rPr>
          <w:sz w:val="26"/>
          <w:szCs w:val="26"/>
        </w:rPr>
        <w:t xml:space="preserve"> прием</w:t>
      </w:r>
      <w:r w:rsidR="00966C35" w:rsidRPr="00164F59">
        <w:rPr>
          <w:sz w:val="26"/>
          <w:szCs w:val="26"/>
        </w:rPr>
        <w:t>а</w:t>
      </w:r>
      <w:r w:rsidRPr="00164F59">
        <w:rPr>
          <w:sz w:val="26"/>
          <w:szCs w:val="26"/>
        </w:rPr>
        <w:t xml:space="preserve"> на обучение;</w:t>
      </w:r>
    </w:p>
    <w:p w:rsidR="00B20AD3" w:rsidRPr="00164F59" w:rsidRDefault="00B20AD3" w:rsidP="00907FE9">
      <w:pPr>
        <w:ind w:firstLine="851"/>
        <w:contextualSpacing/>
        <w:jc w:val="both"/>
        <w:rPr>
          <w:sz w:val="26"/>
          <w:szCs w:val="26"/>
        </w:rPr>
      </w:pPr>
      <w:r w:rsidRPr="00164F59">
        <w:rPr>
          <w:sz w:val="26"/>
          <w:szCs w:val="26"/>
        </w:rPr>
        <w:t>1.2.</w:t>
      </w:r>
      <w:r w:rsidR="00FF2FE3" w:rsidRPr="00164F59">
        <w:rPr>
          <w:sz w:val="26"/>
          <w:szCs w:val="26"/>
        </w:rPr>
        <w:t>2</w:t>
      </w:r>
      <w:r w:rsidRPr="00164F59">
        <w:rPr>
          <w:sz w:val="26"/>
          <w:szCs w:val="26"/>
        </w:rPr>
        <w:t>.</w:t>
      </w:r>
      <w:r w:rsidR="00CB5D05" w:rsidRPr="00164F59">
        <w:rPr>
          <w:sz w:val="26"/>
          <w:szCs w:val="26"/>
          <w:lang w:val="en-US"/>
        </w:rPr>
        <w:t> </w:t>
      </w:r>
      <w:r w:rsidR="00FF2FE3" w:rsidRPr="00164F59">
        <w:rPr>
          <w:sz w:val="26"/>
          <w:szCs w:val="26"/>
        </w:rPr>
        <w:t>прием документов поступающих</w:t>
      </w:r>
      <w:r w:rsidR="00DF7654" w:rsidRPr="00164F59">
        <w:rPr>
          <w:sz w:val="26"/>
          <w:szCs w:val="26"/>
        </w:rPr>
        <w:t>, их оформление и хранение;</w:t>
      </w:r>
    </w:p>
    <w:p w:rsidR="00FF2FE3" w:rsidRPr="00164F59" w:rsidRDefault="00FF2FE3" w:rsidP="00907FE9">
      <w:pPr>
        <w:ind w:firstLine="851"/>
        <w:contextualSpacing/>
        <w:jc w:val="both"/>
        <w:rPr>
          <w:sz w:val="26"/>
          <w:szCs w:val="26"/>
        </w:rPr>
      </w:pPr>
      <w:r w:rsidRPr="00164F59">
        <w:rPr>
          <w:sz w:val="26"/>
          <w:szCs w:val="26"/>
        </w:rPr>
        <w:t>1.2.3.</w:t>
      </w:r>
      <w:r w:rsidR="00CB5D05" w:rsidRPr="00164F59">
        <w:rPr>
          <w:sz w:val="26"/>
          <w:szCs w:val="26"/>
          <w:lang w:val="en-US"/>
        </w:rPr>
        <w:t> </w:t>
      </w:r>
      <w:r w:rsidRPr="00164F59">
        <w:rPr>
          <w:sz w:val="26"/>
          <w:szCs w:val="26"/>
        </w:rPr>
        <w:t>организаци</w:t>
      </w:r>
      <w:r w:rsidR="00966C35" w:rsidRPr="00164F59">
        <w:rPr>
          <w:sz w:val="26"/>
          <w:szCs w:val="26"/>
        </w:rPr>
        <w:t>ю</w:t>
      </w:r>
      <w:r w:rsidRPr="00164F59">
        <w:rPr>
          <w:sz w:val="26"/>
          <w:szCs w:val="26"/>
        </w:rPr>
        <w:t xml:space="preserve"> вступительных испытаний, проводимых Университетом самостоятельно;</w:t>
      </w:r>
    </w:p>
    <w:p w:rsidR="00FF2FE3" w:rsidRPr="00164F59" w:rsidRDefault="00FF2FE3" w:rsidP="00907FE9">
      <w:pPr>
        <w:ind w:firstLine="851"/>
        <w:contextualSpacing/>
        <w:jc w:val="both"/>
        <w:rPr>
          <w:sz w:val="26"/>
          <w:szCs w:val="26"/>
        </w:rPr>
      </w:pPr>
      <w:r w:rsidRPr="00164F59">
        <w:rPr>
          <w:sz w:val="26"/>
          <w:szCs w:val="26"/>
        </w:rPr>
        <w:t>1.2.4.</w:t>
      </w:r>
      <w:r w:rsidR="00CB5D05" w:rsidRPr="00164F59">
        <w:rPr>
          <w:sz w:val="26"/>
          <w:szCs w:val="26"/>
          <w:lang w:val="en-US"/>
        </w:rPr>
        <w:t> </w:t>
      </w:r>
      <w:r w:rsidRPr="00164F59">
        <w:rPr>
          <w:sz w:val="26"/>
          <w:szCs w:val="26"/>
        </w:rPr>
        <w:t>формирование конкурса;</w:t>
      </w:r>
    </w:p>
    <w:p w:rsidR="00FF2FE3" w:rsidRPr="00164F59" w:rsidRDefault="00FF2FE3" w:rsidP="00907FE9">
      <w:pPr>
        <w:ind w:firstLine="851"/>
        <w:contextualSpacing/>
        <w:jc w:val="both"/>
        <w:rPr>
          <w:sz w:val="26"/>
          <w:szCs w:val="26"/>
        </w:rPr>
      </w:pPr>
      <w:r w:rsidRPr="00164F59">
        <w:rPr>
          <w:sz w:val="26"/>
          <w:szCs w:val="26"/>
        </w:rPr>
        <w:t>1.2.5.</w:t>
      </w:r>
      <w:r w:rsidR="00CB5D05" w:rsidRPr="00164F59">
        <w:rPr>
          <w:sz w:val="26"/>
          <w:szCs w:val="26"/>
          <w:lang w:val="en-US"/>
        </w:rPr>
        <w:t> </w:t>
      </w:r>
      <w:r w:rsidRPr="00164F59">
        <w:rPr>
          <w:sz w:val="26"/>
          <w:szCs w:val="26"/>
        </w:rPr>
        <w:t>зачисление на обучение.</w:t>
      </w:r>
    </w:p>
    <w:p w:rsidR="000801B9" w:rsidRPr="00164F59" w:rsidRDefault="00EC0F96" w:rsidP="00907FE9">
      <w:pPr>
        <w:pStyle w:val="a9"/>
        <w:ind w:firstLine="709"/>
        <w:contextualSpacing/>
        <w:rPr>
          <w:sz w:val="26"/>
          <w:szCs w:val="26"/>
        </w:rPr>
      </w:pPr>
      <w:r w:rsidRPr="00164F59">
        <w:rPr>
          <w:sz w:val="26"/>
          <w:szCs w:val="26"/>
        </w:rPr>
        <w:t>1.3</w:t>
      </w:r>
      <w:r w:rsidR="000801B9" w:rsidRPr="00164F59">
        <w:rPr>
          <w:sz w:val="26"/>
          <w:szCs w:val="26"/>
        </w:rPr>
        <w:t>. Основной задачей Приемной комисси</w:t>
      </w:r>
      <w:r w:rsidR="0041099A" w:rsidRPr="00164F59">
        <w:rPr>
          <w:sz w:val="26"/>
          <w:szCs w:val="26"/>
        </w:rPr>
        <w:t xml:space="preserve">и </w:t>
      </w:r>
      <w:r w:rsidR="000801B9" w:rsidRPr="00164F59">
        <w:rPr>
          <w:sz w:val="26"/>
          <w:szCs w:val="26"/>
        </w:rPr>
        <w:t xml:space="preserve">является обеспечение соблюдения прав граждан на образование, гласности и открытости проведения всех процедур приема, объективности оценки способностей поступающих. </w:t>
      </w:r>
    </w:p>
    <w:p w:rsidR="0041488F" w:rsidRPr="00164F59" w:rsidRDefault="00EC0F96" w:rsidP="00907FE9">
      <w:pPr>
        <w:pStyle w:val="a9"/>
        <w:ind w:firstLine="709"/>
        <w:contextualSpacing/>
        <w:rPr>
          <w:rStyle w:val="ad"/>
          <w:b/>
          <w:sz w:val="26"/>
          <w:szCs w:val="26"/>
        </w:rPr>
      </w:pPr>
      <w:r w:rsidRPr="00164F59">
        <w:rPr>
          <w:sz w:val="26"/>
          <w:szCs w:val="26"/>
        </w:rPr>
        <w:t>1.4</w:t>
      </w:r>
      <w:r w:rsidR="000801B9" w:rsidRPr="00164F59">
        <w:rPr>
          <w:sz w:val="26"/>
          <w:szCs w:val="26"/>
        </w:rPr>
        <w:t xml:space="preserve">. Приемная комиссия в своей работе руководствуется: </w:t>
      </w:r>
    </w:p>
    <w:p w:rsidR="000D618C" w:rsidRPr="00164F59" w:rsidRDefault="00946629" w:rsidP="00907FE9">
      <w:pPr>
        <w:pStyle w:val="a9"/>
        <w:ind w:firstLine="851"/>
        <w:contextualSpacing/>
        <w:rPr>
          <w:sz w:val="26"/>
          <w:szCs w:val="26"/>
        </w:rPr>
      </w:pPr>
      <w:r w:rsidRPr="00164F59">
        <w:rPr>
          <w:sz w:val="26"/>
          <w:szCs w:val="26"/>
        </w:rPr>
        <w:t>1.4.1.</w:t>
      </w:r>
      <w:r w:rsidR="00CB5D05" w:rsidRPr="00164F59">
        <w:rPr>
          <w:sz w:val="26"/>
          <w:szCs w:val="26"/>
          <w:lang w:val="en-US"/>
        </w:rPr>
        <w:t> </w:t>
      </w:r>
      <w:r w:rsidRPr="00164F59">
        <w:rPr>
          <w:sz w:val="26"/>
          <w:szCs w:val="26"/>
        </w:rPr>
        <w:t xml:space="preserve">Федеральным законом </w:t>
      </w:r>
      <w:r w:rsidR="00966C35" w:rsidRPr="00164F59">
        <w:rPr>
          <w:sz w:val="26"/>
          <w:szCs w:val="26"/>
        </w:rPr>
        <w:t xml:space="preserve">от 29.12.2012 № 273-ФЗ </w:t>
      </w:r>
      <w:r w:rsidRPr="00164F59">
        <w:rPr>
          <w:sz w:val="26"/>
          <w:szCs w:val="26"/>
        </w:rPr>
        <w:t>«Об образовании в Российской Федерации»</w:t>
      </w:r>
      <w:r w:rsidR="00966C35" w:rsidRPr="00164F59">
        <w:rPr>
          <w:sz w:val="26"/>
          <w:szCs w:val="26"/>
        </w:rPr>
        <w:t xml:space="preserve"> и иными нормативными правовыми актами, регулирующими п</w:t>
      </w:r>
      <w:r w:rsidR="0041488F" w:rsidRPr="00164F59">
        <w:rPr>
          <w:sz w:val="26"/>
          <w:szCs w:val="26"/>
        </w:rPr>
        <w:t>оряд</w:t>
      </w:r>
      <w:r w:rsidR="00966C35" w:rsidRPr="00164F59">
        <w:rPr>
          <w:sz w:val="26"/>
          <w:szCs w:val="26"/>
        </w:rPr>
        <w:t>о</w:t>
      </w:r>
      <w:r w:rsidR="00FF2FE3" w:rsidRPr="00164F59">
        <w:rPr>
          <w:sz w:val="26"/>
          <w:szCs w:val="26"/>
        </w:rPr>
        <w:t>к</w:t>
      </w:r>
      <w:r w:rsidR="0041488F" w:rsidRPr="00164F59">
        <w:rPr>
          <w:sz w:val="26"/>
          <w:szCs w:val="26"/>
        </w:rPr>
        <w:t xml:space="preserve"> приема</w:t>
      </w:r>
      <w:r w:rsidR="00FF2FE3" w:rsidRPr="00164F59">
        <w:rPr>
          <w:sz w:val="26"/>
          <w:szCs w:val="26"/>
        </w:rPr>
        <w:t xml:space="preserve"> на обучение по образовательным программам высшего образования</w:t>
      </w:r>
      <w:r w:rsidR="000D618C" w:rsidRPr="00164F59">
        <w:rPr>
          <w:sz w:val="26"/>
          <w:szCs w:val="26"/>
        </w:rPr>
        <w:t>;</w:t>
      </w:r>
    </w:p>
    <w:p w:rsidR="00EC0F96" w:rsidRPr="00164F59" w:rsidRDefault="00946629" w:rsidP="00907FE9">
      <w:pPr>
        <w:pStyle w:val="a9"/>
        <w:ind w:firstLine="851"/>
        <w:contextualSpacing/>
        <w:rPr>
          <w:sz w:val="26"/>
          <w:szCs w:val="26"/>
        </w:rPr>
      </w:pPr>
      <w:r w:rsidRPr="00164F59">
        <w:rPr>
          <w:sz w:val="26"/>
          <w:szCs w:val="26"/>
        </w:rPr>
        <w:t>1.4.</w:t>
      </w:r>
      <w:r w:rsidR="00B73256" w:rsidRPr="00164F59">
        <w:rPr>
          <w:sz w:val="26"/>
          <w:szCs w:val="26"/>
        </w:rPr>
        <w:t>2</w:t>
      </w:r>
      <w:r w:rsidRPr="00164F59">
        <w:rPr>
          <w:sz w:val="26"/>
          <w:szCs w:val="26"/>
        </w:rPr>
        <w:t>.</w:t>
      </w:r>
      <w:r w:rsidR="00CB5D05" w:rsidRPr="00164F59">
        <w:rPr>
          <w:sz w:val="26"/>
          <w:szCs w:val="26"/>
          <w:lang w:val="en-US"/>
        </w:rPr>
        <w:t> </w:t>
      </w:r>
      <w:r w:rsidR="003D35D1" w:rsidRPr="00164F59">
        <w:rPr>
          <w:sz w:val="26"/>
          <w:szCs w:val="26"/>
        </w:rPr>
        <w:t>у</w:t>
      </w:r>
      <w:r w:rsidR="00EC0F96" w:rsidRPr="00164F59">
        <w:rPr>
          <w:sz w:val="26"/>
          <w:szCs w:val="26"/>
        </w:rPr>
        <w:t xml:space="preserve">ставом </w:t>
      </w:r>
      <w:r w:rsidR="00E25A53" w:rsidRPr="00164F59">
        <w:rPr>
          <w:sz w:val="26"/>
          <w:szCs w:val="26"/>
        </w:rPr>
        <w:t>Университета</w:t>
      </w:r>
      <w:r w:rsidR="00EC0F96" w:rsidRPr="00164F59">
        <w:rPr>
          <w:sz w:val="26"/>
          <w:szCs w:val="26"/>
        </w:rPr>
        <w:t>;</w:t>
      </w:r>
    </w:p>
    <w:p w:rsidR="000801B9" w:rsidRPr="00164F59" w:rsidRDefault="00946629" w:rsidP="00907FE9">
      <w:pPr>
        <w:tabs>
          <w:tab w:val="left" w:pos="0"/>
          <w:tab w:val="left" w:pos="360"/>
        </w:tabs>
        <w:ind w:firstLine="851"/>
        <w:contextualSpacing/>
        <w:jc w:val="both"/>
        <w:rPr>
          <w:sz w:val="26"/>
          <w:szCs w:val="26"/>
        </w:rPr>
      </w:pPr>
      <w:r w:rsidRPr="00164F59">
        <w:rPr>
          <w:sz w:val="26"/>
          <w:szCs w:val="26"/>
        </w:rPr>
        <w:t>1.4.</w:t>
      </w:r>
      <w:r w:rsidR="00B73256" w:rsidRPr="00164F59">
        <w:rPr>
          <w:sz w:val="26"/>
          <w:szCs w:val="26"/>
        </w:rPr>
        <w:t>3</w:t>
      </w:r>
      <w:r w:rsidRPr="00164F59">
        <w:rPr>
          <w:sz w:val="26"/>
          <w:szCs w:val="26"/>
        </w:rPr>
        <w:t>.</w:t>
      </w:r>
      <w:r w:rsidR="00CB5D05" w:rsidRPr="00164F59">
        <w:rPr>
          <w:sz w:val="26"/>
          <w:szCs w:val="26"/>
          <w:lang w:val="en-US"/>
        </w:rPr>
        <w:t> </w:t>
      </w:r>
      <w:r w:rsidR="0014224F" w:rsidRPr="00164F59">
        <w:rPr>
          <w:sz w:val="26"/>
          <w:szCs w:val="26"/>
        </w:rPr>
        <w:t>П</w:t>
      </w:r>
      <w:r w:rsidR="000801B9" w:rsidRPr="00164F59">
        <w:rPr>
          <w:sz w:val="26"/>
          <w:szCs w:val="26"/>
        </w:rPr>
        <w:t xml:space="preserve">равилами приема </w:t>
      </w:r>
      <w:r w:rsidR="00966C35" w:rsidRPr="00164F59">
        <w:rPr>
          <w:sz w:val="26"/>
          <w:szCs w:val="26"/>
        </w:rPr>
        <w:t xml:space="preserve">в </w:t>
      </w:r>
      <w:r w:rsidR="00E25A53" w:rsidRPr="00164F59">
        <w:rPr>
          <w:sz w:val="26"/>
          <w:szCs w:val="26"/>
        </w:rPr>
        <w:t>Университет</w:t>
      </w:r>
      <w:r w:rsidR="00EC0F96" w:rsidRPr="00164F59">
        <w:rPr>
          <w:sz w:val="26"/>
          <w:szCs w:val="26"/>
        </w:rPr>
        <w:t xml:space="preserve"> </w:t>
      </w:r>
      <w:r w:rsidR="000801B9" w:rsidRPr="00164F59">
        <w:rPr>
          <w:sz w:val="26"/>
          <w:szCs w:val="26"/>
        </w:rPr>
        <w:t>на очередной учебный год;</w:t>
      </w:r>
    </w:p>
    <w:p w:rsidR="000801B9" w:rsidRPr="00164F59" w:rsidRDefault="00946629" w:rsidP="00907FE9">
      <w:pPr>
        <w:tabs>
          <w:tab w:val="left" w:pos="0"/>
          <w:tab w:val="left" w:pos="360"/>
        </w:tabs>
        <w:ind w:firstLine="851"/>
        <w:contextualSpacing/>
        <w:jc w:val="both"/>
        <w:rPr>
          <w:sz w:val="26"/>
          <w:szCs w:val="26"/>
        </w:rPr>
      </w:pPr>
      <w:r w:rsidRPr="00164F59">
        <w:rPr>
          <w:sz w:val="26"/>
          <w:szCs w:val="26"/>
        </w:rPr>
        <w:t>1.4.</w:t>
      </w:r>
      <w:r w:rsidR="00B73256" w:rsidRPr="00164F59">
        <w:rPr>
          <w:sz w:val="26"/>
          <w:szCs w:val="26"/>
        </w:rPr>
        <w:t>4</w:t>
      </w:r>
      <w:r w:rsidRPr="00164F59">
        <w:rPr>
          <w:sz w:val="26"/>
          <w:szCs w:val="26"/>
        </w:rPr>
        <w:t>.</w:t>
      </w:r>
      <w:r w:rsidR="00CB5D05" w:rsidRPr="00164F59">
        <w:rPr>
          <w:sz w:val="26"/>
          <w:szCs w:val="26"/>
          <w:lang w:val="en-US"/>
        </w:rPr>
        <w:t> </w:t>
      </w:r>
      <w:r w:rsidR="0014224F" w:rsidRPr="00164F59">
        <w:rPr>
          <w:sz w:val="26"/>
          <w:szCs w:val="26"/>
        </w:rPr>
        <w:t>П</w:t>
      </w:r>
      <w:r w:rsidRPr="00164F59">
        <w:rPr>
          <w:sz w:val="26"/>
          <w:szCs w:val="26"/>
        </w:rPr>
        <w:t>оложением об экзаменационной комиссии Университета;</w:t>
      </w:r>
    </w:p>
    <w:p w:rsidR="00946629" w:rsidRPr="00164F59" w:rsidRDefault="00946629" w:rsidP="00907FE9">
      <w:pPr>
        <w:tabs>
          <w:tab w:val="left" w:pos="0"/>
          <w:tab w:val="left" w:pos="360"/>
        </w:tabs>
        <w:ind w:firstLine="851"/>
        <w:contextualSpacing/>
        <w:jc w:val="both"/>
        <w:rPr>
          <w:sz w:val="26"/>
          <w:szCs w:val="26"/>
        </w:rPr>
      </w:pPr>
      <w:r w:rsidRPr="00164F59">
        <w:rPr>
          <w:sz w:val="26"/>
          <w:szCs w:val="26"/>
        </w:rPr>
        <w:t>1.4.</w:t>
      </w:r>
      <w:r w:rsidR="00B73256" w:rsidRPr="00164F59">
        <w:rPr>
          <w:sz w:val="26"/>
          <w:szCs w:val="26"/>
        </w:rPr>
        <w:t>5</w:t>
      </w:r>
      <w:r w:rsidRPr="00164F59">
        <w:rPr>
          <w:sz w:val="26"/>
          <w:szCs w:val="26"/>
        </w:rPr>
        <w:t>.</w:t>
      </w:r>
      <w:r w:rsidR="00CB5D05" w:rsidRPr="00164F59">
        <w:rPr>
          <w:sz w:val="26"/>
          <w:szCs w:val="26"/>
          <w:lang w:val="en-US"/>
        </w:rPr>
        <w:t> </w:t>
      </w:r>
      <w:r w:rsidR="0014224F" w:rsidRPr="00164F59">
        <w:rPr>
          <w:sz w:val="26"/>
          <w:szCs w:val="26"/>
        </w:rPr>
        <w:t>П</w:t>
      </w:r>
      <w:r w:rsidRPr="00164F59">
        <w:rPr>
          <w:sz w:val="26"/>
          <w:szCs w:val="26"/>
        </w:rPr>
        <w:t>оложением об апелляционной комиссии Университета</w:t>
      </w:r>
      <w:r w:rsidR="003615BE" w:rsidRPr="00164F59">
        <w:rPr>
          <w:sz w:val="26"/>
          <w:szCs w:val="26"/>
        </w:rPr>
        <w:t>;</w:t>
      </w:r>
    </w:p>
    <w:p w:rsidR="003615BE" w:rsidRPr="00164F59" w:rsidRDefault="003615BE" w:rsidP="00907FE9">
      <w:pPr>
        <w:tabs>
          <w:tab w:val="left" w:pos="0"/>
          <w:tab w:val="left" w:pos="360"/>
        </w:tabs>
        <w:ind w:firstLine="851"/>
        <w:contextualSpacing/>
        <w:jc w:val="both"/>
        <w:rPr>
          <w:sz w:val="26"/>
          <w:szCs w:val="26"/>
        </w:rPr>
      </w:pPr>
      <w:r w:rsidRPr="00164F59">
        <w:rPr>
          <w:sz w:val="26"/>
          <w:szCs w:val="26"/>
        </w:rPr>
        <w:t>1.4.</w:t>
      </w:r>
      <w:r w:rsidR="00CA4AD0" w:rsidRPr="00164F59">
        <w:rPr>
          <w:sz w:val="26"/>
          <w:szCs w:val="26"/>
        </w:rPr>
        <w:t>6</w:t>
      </w:r>
      <w:r w:rsidRPr="00164F59">
        <w:rPr>
          <w:sz w:val="26"/>
          <w:szCs w:val="26"/>
        </w:rPr>
        <w:t>.</w:t>
      </w:r>
      <w:r w:rsidR="00CB5D05" w:rsidRPr="00164F59">
        <w:rPr>
          <w:sz w:val="26"/>
          <w:szCs w:val="26"/>
          <w:lang w:val="en-US"/>
        </w:rPr>
        <w:t> </w:t>
      </w:r>
      <w:r w:rsidRPr="00164F59">
        <w:rPr>
          <w:sz w:val="26"/>
          <w:szCs w:val="26"/>
        </w:rPr>
        <w:t xml:space="preserve">настоящим </w:t>
      </w:r>
      <w:r w:rsidR="00B461B8" w:rsidRPr="00164F59">
        <w:rPr>
          <w:sz w:val="26"/>
          <w:szCs w:val="26"/>
        </w:rPr>
        <w:t>П</w:t>
      </w:r>
      <w:r w:rsidRPr="00164F59">
        <w:rPr>
          <w:sz w:val="26"/>
          <w:szCs w:val="26"/>
        </w:rPr>
        <w:t>оложением</w:t>
      </w:r>
      <w:r w:rsidR="008C748E" w:rsidRPr="00164F59">
        <w:rPr>
          <w:sz w:val="26"/>
          <w:szCs w:val="26"/>
        </w:rPr>
        <w:t>;</w:t>
      </w:r>
    </w:p>
    <w:p w:rsidR="008C748E" w:rsidRPr="00164F59" w:rsidRDefault="008C748E" w:rsidP="00907FE9">
      <w:pPr>
        <w:tabs>
          <w:tab w:val="left" w:pos="0"/>
          <w:tab w:val="left" w:pos="360"/>
        </w:tabs>
        <w:ind w:firstLine="851"/>
        <w:contextualSpacing/>
        <w:jc w:val="both"/>
        <w:rPr>
          <w:sz w:val="26"/>
          <w:szCs w:val="26"/>
        </w:rPr>
      </w:pPr>
      <w:r w:rsidRPr="00164F59">
        <w:rPr>
          <w:sz w:val="26"/>
          <w:szCs w:val="26"/>
        </w:rPr>
        <w:t>1.4.7. иными локальными нормативными актами</w:t>
      </w:r>
      <w:r w:rsidR="009279ED" w:rsidRPr="00164F59">
        <w:rPr>
          <w:sz w:val="26"/>
          <w:szCs w:val="26"/>
        </w:rPr>
        <w:t xml:space="preserve"> НИУ ВШЭ</w:t>
      </w:r>
      <w:r w:rsidRPr="00164F59">
        <w:rPr>
          <w:sz w:val="26"/>
          <w:szCs w:val="26"/>
        </w:rPr>
        <w:t>, регулирующими прием в Университет.</w:t>
      </w:r>
    </w:p>
    <w:p w:rsidR="003615BE" w:rsidRPr="00164F59" w:rsidRDefault="003615BE" w:rsidP="00907FE9">
      <w:pPr>
        <w:tabs>
          <w:tab w:val="left" w:pos="0"/>
          <w:tab w:val="left" w:pos="360"/>
        </w:tabs>
        <w:ind w:firstLine="709"/>
        <w:contextualSpacing/>
        <w:jc w:val="both"/>
        <w:rPr>
          <w:sz w:val="26"/>
          <w:szCs w:val="26"/>
        </w:rPr>
      </w:pPr>
      <w:r w:rsidRPr="00164F59">
        <w:rPr>
          <w:sz w:val="26"/>
          <w:szCs w:val="26"/>
        </w:rPr>
        <w:t>1.5.</w:t>
      </w:r>
      <w:r w:rsidR="006F2DE1" w:rsidRPr="00164F59">
        <w:rPr>
          <w:sz w:val="26"/>
          <w:szCs w:val="26"/>
          <w:lang w:val="en-US"/>
        </w:rPr>
        <w:t> </w:t>
      </w:r>
      <w:r w:rsidR="00726ABB" w:rsidRPr="00164F59">
        <w:rPr>
          <w:sz w:val="26"/>
          <w:szCs w:val="26"/>
        </w:rPr>
        <w:t>Состав Приемной комиссии Университета утверждается ежегодно приказом ректора НИУ ВШЭ.</w:t>
      </w:r>
    </w:p>
    <w:p w:rsidR="00EC5F15" w:rsidRPr="00164F59" w:rsidRDefault="000801B9" w:rsidP="00EC5F15">
      <w:pPr>
        <w:pStyle w:val="a9"/>
        <w:tabs>
          <w:tab w:val="left" w:pos="360"/>
        </w:tabs>
        <w:ind w:firstLine="709"/>
        <w:contextualSpacing/>
        <w:rPr>
          <w:sz w:val="26"/>
          <w:szCs w:val="26"/>
        </w:rPr>
      </w:pPr>
      <w:r w:rsidRPr="00164F59">
        <w:rPr>
          <w:sz w:val="26"/>
          <w:szCs w:val="26"/>
        </w:rPr>
        <w:lastRenderedPageBreak/>
        <w:t>1.6. </w:t>
      </w:r>
      <w:r w:rsidR="00726ABB" w:rsidRPr="00164F59">
        <w:rPr>
          <w:sz w:val="26"/>
          <w:szCs w:val="26"/>
        </w:rPr>
        <w:t xml:space="preserve"> </w:t>
      </w:r>
      <w:r w:rsidR="00EC5F15" w:rsidRPr="00164F59">
        <w:rPr>
          <w:sz w:val="26"/>
          <w:szCs w:val="26"/>
        </w:rPr>
        <w:t xml:space="preserve">Полномочия утвержденного состава Приемной комиссии действуют с даты </w:t>
      </w:r>
      <w:r w:rsidR="009C2B05" w:rsidRPr="00164F59">
        <w:rPr>
          <w:sz w:val="26"/>
          <w:szCs w:val="26"/>
        </w:rPr>
        <w:t xml:space="preserve">его </w:t>
      </w:r>
      <w:r w:rsidR="00EC5F15" w:rsidRPr="00164F59">
        <w:rPr>
          <w:sz w:val="26"/>
          <w:szCs w:val="26"/>
        </w:rPr>
        <w:t>утверждения и прекращаются с даты утверждения нового состава Приемной комиссии.</w:t>
      </w:r>
    </w:p>
    <w:p w:rsidR="00DC2A99" w:rsidRPr="00164F59" w:rsidRDefault="0042631C" w:rsidP="00EC5F15">
      <w:pPr>
        <w:pStyle w:val="a9"/>
        <w:tabs>
          <w:tab w:val="left" w:pos="360"/>
        </w:tabs>
        <w:ind w:firstLine="709"/>
        <w:contextualSpacing/>
        <w:rPr>
          <w:sz w:val="26"/>
          <w:szCs w:val="26"/>
        </w:rPr>
      </w:pPr>
      <w:r w:rsidRPr="00164F59">
        <w:rPr>
          <w:sz w:val="26"/>
          <w:szCs w:val="26"/>
        </w:rPr>
        <w:t>1.7. </w:t>
      </w:r>
      <w:r w:rsidR="00CF0C81" w:rsidRPr="00164F59">
        <w:rPr>
          <w:sz w:val="26"/>
          <w:szCs w:val="26"/>
        </w:rPr>
        <w:t>В компетенцию Приемной комиссии входит решение вопросов</w:t>
      </w:r>
      <w:r w:rsidR="00BF7238" w:rsidRPr="00164F59">
        <w:rPr>
          <w:sz w:val="26"/>
          <w:szCs w:val="26"/>
        </w:rPr>
        <w:t>,</w:t>
      </w:r>
      <w:r w:rsidR="00CF0C81" w:rsidRPr="00164F59">
        <w:rPr>
          <w:sz w:val="26"/>
          <w:szCs w:val="26"/>
        </w:rPr>
        <w:t xml:space="preserve"> </w:t>
      </w:r>
      <w:r w:rsidR="0014224F" w:rsidRPr="00164F59">
        <w:rPr>
          <w:sz w:val="26"/>
          <w:szCs w:val="26"/>
        </w:rPr>
        <w:t>указанных в</w:t>
      </w:r>
      <w:r w:rsidR="00BF7238" w:rsidRPr="00164F59">
        <w:rPr>
          <w:sz w:val="26"/>
          <w:szCs w:val="26"/>
        </w:rPr>
        <w:t xml:space="preserve"> Правила</w:t>
      </w:r>
      <w:r w:rsidR="0014224F" w:rsidRPr="00164F59">
        <w:rPr>
          <w:sz w:val="26"/>
          <w:szCs w:val="26"/>
        </w:rPr>
        <w:t>х</w:t>
      </w:r>
      <w:r w:rsidR="00BF7238" w:rsidRPr="00164F59">
        <w:rPr>
          <w:sz w:val="26"/>
          <w:szCs w:val="26"/>
        </w:rPr>
        <w:t xml:space="preserve"> приема в Университет</w:t>
      </w:r>
      <w:r w:rsidR="007457D2" w:rsidRPr="00164F59">
        <w:rPr>
          <w:sz w:val="26"/>
          <w:szCs w:val="26"/>
        </w:rPr>
        <w:t xml:space="preserve"> на очередной учебный год</w:t>
      </w:r>
      <w:r w:rsidR="00CF0C81" w:rsidRPr="00164F59">
        <w:rPr>
          <w:sz w:val="26"/>
          <w:szCs w:val="26"/>
        </w:rPr>
        <w:t xml:space="preserve">, а также </w:t>
      </w:r>
      <w:r w:rsidR="00584DB7" w:rsidRPr="00164F59">
        <w:rPr>
          <w:sz w:val="26"/>
          <w:szCs w:val="26"/>
        </w:rPr>
        <w:t>ины</w:t>
      </w:r>
      <w:r w:rsidR="0014224F" w:rsidRPr="00164F59">
        <w:rPr>
          <w:sz w:val="26"/>
          <w:szCs w:val="26"/>
        </w:rPr>
        <w:t>х</w:t>
      </w:r>
      <w:r w:rsidR="00584DB7" w:rsidRPr="00164F59">
        <w:rPr>
          <w:sz w:val="26"/>
          <w:szCs w:val="26"/>
        </w:rPr>
        <w:t xml:space="preserve"> локальны</w:t>
      </w:r>
      <w:r w:rsidR="0014224F" w:rsidRPr="00164F59">
        <w:rPr>
          <w:sz w:val="26"/>
          <w:szCs w:val="26"/>
        </w:rPr>
        <w:t>х</w:t>
      </w:r>
      <w:r w:rsidR="00584DB7" w:rsidRPr="00164F59">
        <w:rPr>
          <w:sz w:val="26"/>
          <w:szCs w:val="26"/>
        </w:rPr>
        <w:t xml:space="preserve"> </w:t>
      </w:r>
      <w:r w:rsidR="00787EEC" w:rsidRPr="00164F59">
        <w:rPr>
          <w:sz w:val="26"/>
          <w:szCs w:val="26"/>
        </w:rPr>
        <w:t>нормативны</w:t>
      </w:r>
      <w:r w:rsidR="0014224F" w:rsidRPr="00164F59">
        <w:rPr>
          <w:sz w:val="26"/>
          <w:szCs w:val="26"/>
        </w:rPr>
        <w:t>х</w:t>
      </w:r>
      <w:r w:rsidR="00787EEC" w:rsidRPr="00164F59">
        <w:rPr>
          <w:sz w:val="26"/>
          <w:szCs w:val="26"/>
        </w:rPr>
        <w:t xml:space="preserve"> </w:t>
      </w:r>
      <w:r w:rsidR="00584DB7" w:rsidRPr="00164F59">
        <w:rPr>
          <w:sz w:val="26"/>
          <w:szCs w:val="26"/>
        </w:rPr>
        <w:t>акт</w:t>
      </w:r>
      <w:r w:rsidR="00BF7009" w:rsidRPr="00164F59">
        <w:rPr>
          <w:sz w:val="26"/>
          <w:szCs w:val="26"/>
        </w:rPr>
        <w:t>а</w:t>
      </w:r>
      <w:r w:rsidR="0014224F" w:rsidRPr="00164F59">
        <w:rPr>
          <w:sz w:val="26"/>
          <w:szCs w:val="26"/>
        </w:rPr>
        <w:t>х</w:t>
      </w:r>
      <w:r w:rsidR="00584DB7" w:rsidRPr="00164F59">
        <w:rPr>
          <w:sz w:val="26"/>
          <w:szCs w:val="26"/>
        </w:rPr>
        <w:t>, ре</w:t>
      </w:r>
      <w:r w:rsidR="00060BB5" w:rsidRPr="00164F59">
        <w:rPr>
          <w:sz w:val="26"/>
          <w:szCs w:val="26"/>
        </w:rPr>
        <w:t>гулирующи</w:t>
      </w:r>
      <w:r w:rsidR="001452BD" w:rsidRPr="00164F59">
        <w:rPr>
          <w:sz w:val="26"/>
          <w:szCs w:val="26"/>
        </w:rPr>
        <w:t>х</w:t>
      </w:r>
      <w:r w:rsidR="00584DB7" w:rsidRPr="00164F59">
        <w:rPr>
          <w:sz w:val="26"/>
          <w:szCs w:val="26"/>
        </w:rPr>
        <w:t xml:space="preserve"> прием в Университет</w:t>
      </w:r>
      <w:r w:rsidRPr="00164F59">
        <w:rPr>
          <w:sz w:val="26"/>
          <w:szCs w:val="26"/>
        </w:rPr>
        <w:t>.</w:t>
      </w:r>
    </w:p>
    <w:p w:rsidR="0048069C" w:rsidRPr="00164F59" w:rsidRDefault="0042631C" w:rsidP="00907FE9">
      <w:pPr>
        <w:ind w:firstLine="709"/>
        <w:contextualSpacing/>
        <w:jc w:val="both"/>
        <w:rPr>
          <w:sz w:val="26"/>
          <w:szCs w:val="26"/>
        </w:rPr>
      </w:pPr>
      <w:r w:rsidRPr="00164F59">
        <w:rPr>
          <w:sz w:val="26"/>
          <w:szCs w:val="26"/>
        </w:rPr>
        <w:t>1.8.</w:t>
      </w:r>
      <w:r w:rsidR="00E25A53" w:rsidRPr="00164F59">
        <w:rPr>
          <w:sz w:val="26"/>
          <w:szCs w:val="26"/>
        </w:rPr>
        <w:t> </w:t>
      </w:r>
      <w:r w:rsidR="0048069C" w:rsidRPr="00164F59">
        <w:rPr>
          <w:sz w:val="26"/>
          <w:szCs w:val="26"/>
        </w:rPr>
        <w:t xml:space="preserve">Для выполнения </w:t>
      </w:r>
      <w:r w:rsidR="009279ED" w:rsidRPr="00164F59">
        <w:rPr>
          <w:sz w:val="26"/>
          <w:szCs w:val="26"/>
        </w:rPr>
        <w:t>предоставленных</w:t>
      </w:r>
      <w:r w:rsidR="0048069C" w:rsidRPr="00164F59">
        <w:rPr>
          <w:sz w:val="26"/>
          <w:szCs w:val="26"/>
        </w:rPr>
        <w:t xml:space="preserve"> </w:t>
      </w:r>
      <w:r w:rsidR="009279ED" w:rsidRPr="00164F59">
        <w:rPr>
          <w:sz w:val="26"/>
          <w:szCs w:val="26"/>
        </w:rPr>
        <w:t>полномочий</w:t>
      </w:r>
      <w:r w:rsidR="0048069C" w:rsidRPr="00164F59">
        <w:rPr>
          <w:sz w:val="26"/>
          <w:szCs w:val="26"/>
        </w:rPr>
        <w:t xml:space="preserve"> Приемная комиссия использует штамп круглой формы, бланк письма с полным и сокращенным </w:t>
      </w:r>
      <w:r w:rsidR="001452BD" w:rsidRPr="00164F59">
        <w:rPr>
          <w:sz w:val="26"/>
          <w:szCs w:val="26"/>
        </w:rPr>
        <w:t xml:space="preserve">наименованиями </w:t>
      </w:r>
      <w:r w:rsidR="0048069C" w:rsidRPr="00164F59">
        <w:rPr>
          <w:sz w:val="26"/>
          <w:szCs w:val="26"/>
        </w:rPr>
        <w:t xml:space="preserve">Университета в соответствии с его уставом и </w:t>
      </w:r>
      <w:r w:rsidR="001452BD" w:rsidRPr="00164F59">
        <w:rPr>
          <w:sz w:val="26"/>
          <w:szCs w:val="26"/>
        </w:rPr>
        <w:t xml:space="preserve">названием </w:t>
      </w:r>
      <w:r w:rsidR="0048069C" w:rsidRPr="00164F59">
        <w:rPr>
          <w:sz w:val="26"/>
          <w:szCs w:val="26"/>
        </w:rPr>
        <w:t>«Приемная комиссия».</w:t>
      </w:r>
    </w:p>
    <w:p w:rsidR="0042631C" w:rsidRPr="00164F59" w:rsidRDefault="0042631C" w:rsidP="00907FE9">
      <w:pPr>
        <w:ind w:firstLine="851"/>
        <w:contextualSpacing/>
        <w:jc w:val="both"/>
        <w:rPr>
          <w:sz w:val="26"/>
          <w:szCs w:val="26"/>
        </w:rPr>
      </w:pPr>
      <w:r w:rsidRPr="00164F59">
        <w:rPr>
          <w:sz w:val="26"/>
          <w:szCs w:val="26"/>
        </w:rPr>
        <w:t>1.8.1.</w:t>
      </w:r>
      <w:r w:rsidR="00ED2D42" w:rsidRPr="00164F59">
        <w:rPr>
          <w:sz w:val="26"/>
          <w:szCs w:val="26"/>
        </w:rPr>
        <w:t> </w:t>
      </w:r>
      <w:r w:rsidRPr="00164F59">
        <w:rPr>
          <w:sz w:val="26"/>
          <w:szCs w:val="26"/>
        </w:rPr>
        <w:t xml:space="preserve"> </w:t>
      </w:r>
      <w:r w:rsidR="0048069C" w:rsidRPr="00164F59">
        <w:rPr>
          <w:sz w:val="26"/>
          <w:szCs w:val="26"/>
        </w:rPr>
        <w:t>Оттиск ш</w:t>
      </w:r>
      <w:r w:rsidRPr="00164F59">
        <w:rPr>
          <w:sz w:val="26"/>
          <w:szCs w:val="26"/>
        </w:rPr>
        <w:t>тамп</w:t>
      </w:r>
      <w:r w:rsidR="00B81657" w:rsidRPr="00164F59">
        <w:rPr>
          <w:sz w:val="26"/>
          <w:szCs w:val="26"/>
        </w:rPr>
        <w:t>а</w:t>
      </w:r>
      <w:r w:rsidRPr="00164F59">
        <w:rPr>
          <w:sz w:val="26"/>
          <w:szCs w:val="26"/>
        </w:rPr>
        <w:t xml:space="preserve"> Приемной комиссии </w:t>
      </w:r>
      <w:r w:rsidR="0048069C" w:rsidRPr="00164F59">
        <w:rPr>
          <w:sz w:val="26"/>
          <w:szCs w:val="26"/>
        </w:rPr>
        <w:t>проставляется</w:t>
      </w:r>
      <w:r w:rsidRPr="00164F59">
        <w:rPr>
          <w:sz w:val="26"/>
          <w:szCs w:val="26"/>
        </w:rPr>
        <w:t xml:space="preserve"> на документах</w:t>
      </w:r>
      <w:r w:rsidR="00B27FD4" w:rsidRPr="00164F59">
        <w:rPr>
          <w:sz w:val="26"/>
          <w:szCs w:val="26"/>
        </w:rPr>
        <w:t>,</w:t>
      </w:r>
      <w:r w:rsidRPr="00164F59">
        <w:rPr>
          <w:sz w:val="26"/>
          <w:szCs w:val="26"/>
        </w:rPr>
        <w:t xml:space="preserve"> </w:t>
      </w:r>
      <w:r w:rsidR="00B27FD4" w:rsidRPr="00164F59">
        <w:rPr>
          <w:sz w:val="26"/>
          <w:szCs w:val="26"/>
        </w:rPr>
        <w:t xml:space="preserve">исходящих непосредственно от имени Приемной комиссии, </w:t>
      </w:r>
      <w:r w:rsidR="0048069C" w:rsidRPr="00164F59">
        <w:rPr>
          <w:sz w:val="26"/>
          <w:szCs w:val="26"/>
        </w:rPr>
        <w:t>для</w:t>
      </w:r>
      <w:r w:rsidRPr="00164F59">
        <w:rPr>
          <w:sz w:val="26"/>
          <w:szCs w:val="26"/>
        </w:rPr>
        <w:t xml:space="preserve"> заверения подписи работник</w:t>
      </w:r>
      <w:r w:rsidR="00ED2D42" w:rsidRPr="00164F59">
        <w:rPr>
          <w:sz w:val="26"/>
          <w:szCs w:val="26"/>
        </w:rPr>
        <w:t>ов</w:t>
      </w:r>
      <w:r w:rsidRPr="00164F59">
        <w:rPr>
          <w:sz w:val="26"/>
          <w:szCs w:val="26"/>
        </w:rPr>
        <w:t xml:space="preserve"> Приемной комиссии</w:t>
      </w:r>
      <w:r w:rsidR="00B27FD4" w:rsidRPr="00164F59">
        <w:rPr>
          <w:sz w:val="26"/>
          <w:szCs w:val="26"/>
        </w:rPr>
        <w:t xml:space="preserve">. </w:t>
      </w:r>
      <w:r w:rsidR="0014224F" w:rsidRPr="00164F59">
        <w:rPr>
          <w:sz w:val="26"/>
          <w:szCs w:val="26"/>
        </w:rPr>
        <w:t>Бланк Приемной комиссии используется при оформлении документ</w:t>
      </w:r>
      <w:r w:rsidR="00B73256" w:rsidRPr="00164F59">
        <w:rPr>
          <w:sz w:val="26"/>
          <w:szCs w:val="26"/>
        </w:rPr>
        <w:t>ов</w:t>
      </w:r>
      <w:r w:rsidR="0014224F" w:rsidRPr="00164F59">
        <w:rPr>
          <w:sz w:val="26"/>
          <w:szCs w:val="26"/>
        </w:rPr>
        <w:t>, исходящих непосредственно от имени Приемной комиссии.</w:t>
      </w:r>
    </w:p>
    <w:p w:rsidR="0042631C" w:rsidRPr="00164F59" w:rsidRDefault="0042631C" w:rsidP="00907FE9">
      <w:pPr>
        <w:ind w:firstLine="851"/>
        <w:contextualSpacing/>
        <w:jc w:val="both"/>
        <w:rPr>
          <w:sz w:val="26"/>
          <w:szCs w:val="26"/>
        </w:rPr>
      </w:pPr>
      <w:r w:rsidRPr="00164F59">
        <w:rPr>
          <w:sz w:val="26"/>
          <w:szCs w:val="26"/>
        </w:rPr>
        <w:t>1.8.</w:t>
      </w:r>
      <w:r w:rsidR="00B73256" w:rsidRPr="00164F59">
        <w:rPr>
          <w:sz w:val="26"/>
          <w:szCs w:val="26"/>
        </w:rPr>
        <w:t>2</w:t>
      </w:r>
      <w:r w:rsidRPr="00164F59">
        <w:rPr>
          <w:sz w:val="26"/>
          <w:szCs w:val="26"/>
        </w:rPr>
        <w:t>.</w:t>
      </w:r>
      <w:r w:rsidR="00ED2D42" w:rsidRPr="00164F59">
        <w:rPr>
          <w:sz w:val="26"/>
          <w:szCs w:val="26"/>
        </w:rPr>
        <w:t> </w:t>
      </w:r>
      <w:r w:rsidRPr="00164F59">
        <w:rPr>
          <w:sz w:val="26"/>
          <w:szCs w:val="26"/>
        </w:rPr>
        <w:t xml:space="preserve">Хранение </w:t>
      </w:r>
      <w:r w:rsidR="001452BD" w:rsidRPr="00164F59">
        <w:rPr>
          <w:sz w:val="26"/>
          <w:szCs w:val="26"/>
        </w:rPr>
        <w:t xml:space="preserve">штампа </w:t>
      </w:r>
      <w:r w:rsidR="0014224F" w:rsidRPr="00164F59">
        <w:rPr>
          <w:sz w:val="26"/>
          <w:szCs w:val="26"/>
        </w:rPr>
        <w:t xml:space="preserve">и </w:t>
      </w:r>
      <w:r w:rsidR="001452BD" w:rsidRPr="00164F59">
        <w:rPr>
          <w:sz w:val="26"/>
          <w:szCs w:val="26"/>
        </w:rPr>
        <w:t xml:space="preserve">бланка </w:t>
      </w:r>
      <w:r w:rsidRPr="00164F59">
        <w:rPr>
          <w:sz w:val="26"/>
          <w:szCs w:val="26"/>
        </w:rPr>
        <w:t>Приемной комисси</w:t>
      </w:r>
      <w:r w:rsidR="0014224F" w:rsidRPr="00164F59">
        <w:rPr>
          <w:sz w:val="26"/>
          <w:szCs w:val="26"/>
        </w:rPr>
        <w:t>и</w:t>
      </w:r>
      <w:r w:rsidRPr="00164F59">
        <w:rPr>
          <w:sz w:val="26"/>
          <w:szCs w:val="26"/>
        </w:rPr>
        <w:t xml:space="preserve"> осуществляется ответственным секретарем Приемной комиссии</w:t>
      </w:r>
      <w:r w:rsidR="00395B16" w:rsidRPr="00164F59">
        <w:rPr>
          <w:sz w:val="26"/>
          <w:szCs w:val="26"/>
        </w:rPr>
        <w:t xml:space="preserve">/заместителями ответственного секретаря </w:t>
      </w:r>
      <w:r w:rsidR="009279ED" w:rsidRPr="00164F59">
        <w:rPr>
          <w:sz w:val="26"/>
          <w:szCs w:val="26"/>
        </w:rPr>
        <w:t xml:space="preserve">Приемной комиссии </w:t>
      </w:r>
      <w:r w:rsidR="00395B16" w:rsidRPr="00164F59">
        <w:rPr>
          <w:sz w:val="26"/>
          <w:szCs w:val="26"/>
        </w:rPr>
        <w:t>по филиалам</w:t>
      </w:r>
      <w:r w:rsidR="009279ED" w:rsidRPr="00164F59">
        <w:rPr>
          <w:sz w:val="26"/>
          <w:szCs w:val="26"/>
        </w:rPr>
        <w:t xml:space="preserve"> Университета</w:t>
      </w:r>
      <w:r w:rsidR="00ED2D42" w:rsidRPr="00164F59">
        <w:rPr>
          <w:sz w:val="26"/>
          <w:szCs w:val="26"/>
        </w:rPr>
        <w:t>,</w:t>
      </w:r>
      <w:r w:rsidRPr="00164F59">
        <w:rPr>
          <w:sz w:val="26"/>
          <w:szCs w:val="26"/>
        </w:rPr>
        <w:t xml:space="preserve"> принимающим меры</w:t>
      </w:r>
      <w:r w:rsidR="00FE0D0C" w:rsidRPr="00164F59">
        <w:rPr>
          <w:sz w:val="26"/>
          <w:szCs w:val="26"/>
        </w:rPr>
        <w:t>,</w:t>
      </w:r>
      <w:r w:rsidRPr="00164F59">
        <w:rPr>
          <w:sz w:val="26"/>
          <w:szCs w:val="26"/>
        </w:rPr>
        <w:t xml:space="preserve"> </w:t>
      </w:r>
      <w:r w:rsidR="00ED2D42" w:rsidRPr="00164F59">
        <w:rPr>
          <w:sz w:val="26"/>
          <w:szCs w:val="26"/>
        </w:rPr>
        <w:t>о</w:t>
      </w:r>
      <w:r w:rsidRPr="00164F59">
        <w:rPr>
          <w:sz w:val="26"/>
          <w:szCs w:val="26"/>
        </w:rPr>
        <w:t xml:space="preserve">беспечивающие сохранность </w:t>
      </w:r>
      <w:r w:rsidR="001452BD" w:rsidRPr="00164F59">
        <w:rPr>
          <w:sz w:val="26"/>
          <w:szCs w:val="26"/>
        </w:rPr>
        <w:t xml:space="preserve">штампа </w:t>
      </w:r>
      <w:r w:rsidR="00E62333" w:rsidRPr="00164F59">
        <w:rPr>
          <w:sz w:val="26"/>
          <w:szCs w:val="26"/>
        </w:rPr>
        <w:t xml:space="preserve">и </w:t>
      </w:r>
      <w:r w:rsidR="001452BD" w:rsidRPr="00164F59">
        <w:rPr>
          <w:sz w:val="26"/>
          <w:szCs w:val="26"/>
        </w:rPr>
        <w:t>бланка</w:t>
      </w:r>
      <w:r w:rsidR="00E62333" w:rsidRPr="00164F59">
        <w:rPr>
          <w:sz w:val="26"/>
          <w:szCs w:val="26"/>
        </w:rPr>
        <w:t xml:space="preserve">, </w:t>
      </w:r>
      <w:r w:rsidRPr="00164F59">
        <w:rPr>
          <w:sz w:val="26"/>
          <w:szCs w:val="26"/>
        </w:rPr>
        <w:t>исключающие возможность их хищения или использовани</w:t>
      </w:r>
      <w:r w:rsidR="009279ED" w:rsidRPr="00164F59">
        <w:rPr>
          <w:sz w:val="26"/>
          <w:szCs w:val="26"/>
        </w:rPr>
        <w:t>я</w:t>
      </w:r>
      <w:r w:rsidRPr="00164F59">
        <w:rPr>
          <w:sz w:val="26"/>
          <w:szCs w:val="26"/>
        </w:rPr>
        <w:t xml:space="preserve"> посторонними лицами.</w:t>
      </w:r>
    </w:p>
    <w:p w:rsidR="00811D00" w:rsidRPr="00164F59" w:rsidRDefault="00811D00" w:rsidP="00907FE9">
      <w:pPr>
        <w:pStyle w:val="a9"/>
        <w:tabs>
          <w:tab w:val="left" w:pos="360"/>
        </w:tabs>
        <w:ind w:firstLine="709"/>
        <w:contextualSpacing/>
        <w:rPr>
          <w:sz w:val="26"/>
          <w:szCs w:val="26"/>
        </w:rPr>
      </w:pPr>
      <w:r w:rsidRPr="00164F59">
        <w:rPr>
          <w:sz w:val="26"/>
          <w:szCs w:val="26"/>
        </w:rPr>
        <w:t>1.</w:t>
      </w:r>
      <w:r w:rsidR="00443283" w:rsidRPr="00164F59">
        <w:rPr>
          <w:sz w:val="26"/>
          <w:szCs w:val="26"/>
        </w:rPr>
        <w:t>9</w:t>
      </w:r>
      <w:r w:rsidRPr="00164F59">
        <w:rPr>
          <w:sz w:val="26"/>
          <w:szCs w:val="26"/>
        </w:rPr>
        <w:t>. </w:t>
      </w:r>
      <w:r w:rsidR="0014224F" w:rsidRPr="00164F59">
        <w:rPr>
          <w:sz w:val="26"/>
          <w:szCs w:val="26"/>
        </w:rPr>
        <w:t xml:space="preserve"> </w:t>
      </w:r>
      <w:r w:rsidRPr="00164F59">
        <w:rPr>
          <w:sz w:val="26"/>
          <w:szCs w:val="26"/>
        </w:rPr>
        <w:t>Положение и изменения в него утверждаются приказом ректора</w:t>
      </w:r>
      <w:r w:rsidR="003D35D1" w:rsidRPr="00164F59">
        <w:rPr>
          <w:sz w:val="26"/>
          <w:szCs w:val="26"/>
        </w:rPr>
        <w:t xml:space="preserve"> Университета</w:t>
      </w:r>
      <w:r w:rsidRPr="00164F59">
        <w:rPr>
          <w:sz w:val="26"/>
          <w:szCs w:val="26"/>
        </w:rPr>
        <w:t>.</w:t>
      </w:r>
    </w:p>
    <w:p w:rsidR="000801B9" w:rsidRPr="00164F59" w:rsidRDefault="000801B9" w:rsidP="00907FE9">
      <w:pPr>
        <w:pStyle w:val="a9"/>
        <w:tabs>
          <w:tab w:val="left" w:pos="360"/>
        </w:tabs>
        <w:ind w:right="141" w:firstLine="0"/>
        <w:contextualSpacing/>
        <w:rPr>
          <w:sz w:val="26"/>
          <w:szCs w:val="26"/>
        </w:rPr>
      </w:pPr>
    </w:p>
    <w:p w:rsidR="000801B9" w:rsidRPr="00164F59" w:rsidRDefault="000801B9" w:rsidP="00907FE9">
      <w:pPr>
        <w:pStyle w:val="a9"/>
        <w:tabs>
          <w:tab w:val="left" w:pos="360"/>
        </w:tabs>
        <w:ind w:right="141" w:firstLine="0"/>
        <w:contextualSpacing/>
        <w:jc w:val="center"/>
        <w:rPr>
          <w:b/>
          <w:sz w:val="26"/>
          <w:szCs w:val="26"/>
        </w:rPr>
      </w:pPr>
      <w:r w:rsidRPr="00164F59">
        <w:rPr>
          <w:b/>
          <w:sz w:val="26"/>
          <w:szCs w:val="26"/>
        </w:rPr>
        <w:t>2. </w:t>
      </w:r>
      <w:r w:rsidR="00FE0D0C" w:rsidRPr="00164F59">
        <w:rPr>
          <w:b/>
          <w:sz w:val="26"/>
          <w:szCs w:val="26"/>
        </w:rPr>
        <w:t xml:space="preserve"> </w:t>
      </w:r>
      <w:r w:rsidRPr="00164F59">
        <w:rPr>
          <w:b/>
          <w:sz w:val="26"/>
          <w:szCs w:val="26"/>
        </w:rPr>
        <w:t>Состав Приемной комиссии</w:t>
      </w:r>
    </w:p>
    <w:p w:rsidR="000801B9" w:rsidRPr="00164F59" w:rsidRDefault="00C43F60" w:rsidP="00907FE9">
      <w:pPr>
        <w:pStyle w:val="a9"/>
        <w:ind w:firstLine="709"/>
        <w:contextualSpacing/>
        <w:rPr>
          <w:sz w:val="26"/>
          <w:szCs w:val="26"/>
        </w:rPr>
      </w:pPr>
      <w:r w:rsidRPr="00164F59">
        <w:rPr>
          <w:sz w:val="26"/>
          <w:szCs w:val="26"/>
        </w:rPr>
        <w:t>2.1</w:t>
      </w:r>
      <w:r w:rsidR="000801B9" w:rsidRPr="00164F59">
        <w:rPr>
          <w:sz w:val="26"/>
          <w:szCs w:val="26"/>
        </w:rPr>
        <w:t>. В состав Приемной комиссии входят:</w:t>
      </w:r>
    </w:p>
    <w:p w:rsidR="007D25D6" w:rsidRPr="00164F59" w:rsidRDefault="00B81657" w:rsidP="007D25D6">
      <w:pPr>
        <w:tabs>
          <w:tab w:val="left" w:pos="420"/>
          <w:tab w:val="left" w:pos="6246"/>
        </w:tabs>
        <w:ind w:firstLine="851"/>
        <w:contextualSpacing/>
        <w:jc w:val="both"/>
        <w:rPr>
          <w:sz w:val="26"/>
          <w:szCs w:val="26"/>
        </w:rPr>
      </w:pPr>
      <w:r w:rsidRPr="00164F59">
        <w:rPr>
          <w:sz w:val="26"/>
          <w:szCs w:val="26"/>
        </w:rPr>
        <w:t>2.1.1.</w:t>
      </w:r>
      <w:r w:rsidR="006F2DE1" w:rsidRPr="00164F59">
        <w:rPr>
          <w:sz w:val="26"/>
          <w:szCs w:val="26"/>
          <w:lang w:val="en-US"/>
        </w:rPr>
        <w:t> </w:t>
      </w:r>
      <w:r w:rsidR="000801B9" w:rsidRPr="00164F59">
        <w:rPr>
          <w:sz w:val="26"/>
          <w:szCs w:val="26"/>
        </w:rPr>
        <w:t>председатель</w:t>
      </w:r>
      <w:r w:rsidR="00137C85" w:rsidRPr="00164F59">
        <w:rPr>
          <w:sz w:val="26"/>
          <w:szCs w:val="26"/>
        </w:rPr>
        <w:t xml:space="preserve"> – ректор Университета</w:t>
      </w:r>
      <w:r w:rsidR="000801B9" w:rsidRPr="00164F59">
        <w:rPr>
          <w:sz w:val="26"/>
          <w:szCs w:val="26"/>
        </w:rPr>
        <w:t>;</w:t>
      </w:r>
    </w:p>
    <w:p w:rsidR="00CE4712" w:rsidRPr="00164F59" w:rsidRDefault="007D25D6" w:rsidP="00CE4712">
      <w:pPr>
        <w:tabs>
          <w:tab w:val="left" w:pos="420"/>
          <w:tab w:val="left" w:pos="6246"/>
        </w:tabs>
        <w:ind w:firstLine="851"/>
        <w:contextualSpacing/>
        <w:jc w:val="both"/>
        <w:rPr>
          <w:sz w:val="26"/>
          <w:szCs w:val="26"/>
        </w:rPr>
      </w:pPr>
      <w:r w:rsidRPr="00164F59">
        <w:rPr>
          <w:sz w:val="26"/>
          <w:szCs w:val="26"/>
        </w:rPr>
        <w:t xml:space="preserve">2.1.2. первые заместители председателя – </w:t>
      </w:r>
      <w:r w:rsidR="00F91459" w:rsidRPr="00164F59">
        <w:rPr>
          <w:sz w:val="26"/>
          <w:szCs w:val="26"/>
        </w:rPr>
        <w:t>первый проректор, координирующий образовательную деятельность</w:t>
      </w:r>
      <w:r w:rsidR="00393174" w:rsidRPr="00164F59">
        <w:rPr>
          <w:sz w:val="26"/>
          <w:szCs w:val="26"/>
        </w:rPr>
        <w:t xml:space="preserve"> Университета</w:t>
      </w:r>
      <w:r w:rsidR="009279ED" w:rsidRPr="00164F59">
        <w:rPr>
          <w:sz w:val="26"/>
          <w:szCs w:val="26"/>
        </w:rPr>
        <w:t xml:space="preserve"> по реализации образовательных программ высшего образования</w:t>
      </w:r>
      <w:r w:rsidR="00F36B67" w:rsidRPr="00164F59">
        <w:rPr>
          <w:sz w:val="26"/>
          <w:szCs w:val="26"/>
        </w:rPr>
        <w:t xml:space="preserve"> и </w:t>
      </w:r>
      <w:r w:rsidR="00F91459" w:rsidRPr="00164F59">
        <w:rPr>
          <w:sz w:val="26"/>
          <w:szCs w:val="26"/>
        </w:rPr>
        <w:t>проректор</w:t>
      </w:r>
      <w:r w:rsidRPr="00164F59">
        <w:rPr>
          <w:sz w:val="26"/>
          <w:szCs w:val="26"/>
        </w:rPr>
        <w:t>, координирующи</w:t>
      </w:r>
      <w:r w:rsidR="00F91459" w:rsidRPr="00164F59">
        <w:rPr>
          <w:sz w:val="26"/>
          <w:szCs w:val="26"/>
        </w:rPr>
        <w:t>й</w:t>
      </w:r>
      <w:r w:rsidR="00933B7F" w:rsidRPr="00164F59">
        <w:rPr>
          <w:sz w:val="26"/>
          <w:szCs w:val="26"/>
        </w:rPr>
        <w:t xml:space="preserve"> </w:t>
      </w:r>
      <w:r w:rsidRPr="00164F59">
        <w:rPr>
          <w:sz w:val="26"/>
          <w:szCs w:val="26"/>
        </w:rPr>
        <w:t>деятельность по вопросам приема в Университет;</w:t>
      </w:r>
    </w:p>
    <w:p w:rsidR="00067EC0" w:rsidRPr="00164F59" w:rsidRDefault="00B81657" w:rsidP="007D25D6">
      <w:pPr>
        <w:tabs>
          <w:tab w:val="left" w:pos="420"/>
          <w:tab w:val="left" w:pos="6246"/>
        </w:tabs>
        <w:ind w:firstLine="851"/>
        <w:contextualSpacing/>
        <w:jc w:val="both"/>
        <w:rPr>
          <w:sz w:val="26"/>
          <w:szCs w:val="26"/>
        </w:rPr>
      </w:pPr>
      <w:r w:rsidRPr="00164F59">
        <w:rPr>
          <w:sz w:val="26"/>
          <w:szCs w:val="26"/>
        </w:rPr>
        <w:t>2.1.</w:t>
      </w:r>
      <w:r w:rsidR="00003E6F" w:rsidRPr="00164F59">
        <w:rPr>
          <w:sz w:val="26"/>
          <w:szCs w:val="26"/>
        </w:rPr>
        <w:t>3</w:t>
      </w:r>
      <w:r w:rsidRPr="00164F59">
        <w:rPr>
          <w:sz w:val="26"/>
          <w:szCs w:val="26"/>
        </w:rPr>
        <w:t>.</w:t>
      </w:r>
      <w:r w:rsidR="006F2DE1" w:rsidRPr="00164F59">
        <w:rPr>
          <w:sz w:val="26"/>
          <w:szCs w:val="26"/>
          <w:lang w:val="en-US"/>
        </w:rPr>
        <w:t> </w:t>
      </w:r>
      <w:r w:rsidR="00C94FAF" w:rsidRPr="00164F59">
        <w:rPr>
          <w:sz w:val="26"/>
          <w:szCs w:val="26"/>
        </w:rPr>
        <w:t>заместители председателя по образовательным программам высшего образования, назначаемые из числа первых проректоров, проректоров, директоров по направлениям деятельности Университета</w:t>
      </w:r>
      <w:r w:rsidR="000801B9" w:rsidRPr="00164F59">
        <w:rPr>
          <w:sz w:val="26"/>
          <w:szCs w:val="26"/>
        </w:rPr>
        <w:t>;</w:t>
      </w:r>
      <w:r w:rsidR="007D25D6" w:rsidRPr="00164F59">
        <w:rPr>
          <w:sz w:val="26"/>
          <w:szCs w:val="26"/>
        </w:rPr>
        <w:t xml:space="preserve"> </w:t>
      </w:r>
      <w:r w:rsidR="00AB59A3" w:rsidRPr="00164F59">
        <w:rPr>
          <w:sz w:val="26"/>
          <w:szCs w:val="26"/>
        </w:rPr>
        <w:t xml:space="preserve"> </w:t>
      </w:r>
    </w:p>
    <w:p w:rsidR="00F36B67" w:rsidRPr="00164F59" w:rsidRDefault="00F36B67" w:rsidP="007D25D6">
      <w:pPr>
        <w:tabs>
          <w:tab w:val="left" w:pos="420"/>
          <w:tab w:val="left" w:pos="6246"/>
        </w:tabs>
        <w:ind w:firstLine="851"/>
        <w:contextualSpacing/>
        <w:jc w:val="both"/>
        <w:rPr>
          <w:sz w:val="26"/>
          <w:szCs w:val="26"/>
        </w:rPr>
      </w:pPr>
      <w:r w:rsidRPr="00164F59">
        <w:rPr>
          <w:sz w:val="26"/>
          <w:szCs w:val="26"/>
        </w:rPr>
        <w:t>2.1.4.</w:t>
      </w:r>
      <w:r w:rsidRPr="00164F59">
        <w:t xml:space="preserve"> </w:t>
      </w:r>
      <w:r w:rsidRPr="008917BC">
        <w:rPr>
          <w:sz w:val="26"/>
          <w:szCs w:val="26"/>
        </w:rPr>
        <w:t xml:space="preserve">заместитель председателя по приёму иностранных граждан </w:t>
      </w:r>
      <w:r w:rsidR="001B22B3" w:rsidRPr="008917BC">
        <w:rPr>
          <w:sz w:val="26"/>
          <w:szCs w:val="26"/>
        </w:rPr>
        <w:t xml:space="preserve">и лиц без гражданства </w:t>
      </w:r>
      <w:r w:rsidRPr="008917BC">
        <w:rPr>
          <w:sz w:val="26"/>
          <w:szCs w:val="26"/>
        </w:rPr>
        <w:t>- проректор</w:t>
      </w:r>
      <w:r w:rsidRPr="00164F59">
        <w:rPr>
          <w:sz w:val="26"/>
          <w:szCs w:val="26"/>
        </w:rPr>
        <w:t>, координирующий деятельность Университета по привлечению иностранных студентов для обучения по образовательным программам высшего образования</w:t>
      </w:r>
    </w:p>
    <w:p w:rsidR="000801B9" w:rsidRPr="00164F59" w:rsidRDefault="00B81657" w:rsidP="00907FE9">
      <w:pPr>
        <w:tabs>
          <w:tab w:val="left" w:pos="420"/>
        </w:tabs>
        <w:ind w:firstLine="851"/>
        <w:contextualSpacing/>
        <w:jc w:val="both"/>
        <w:rPr>
          <w:sz w:val="26"/>
          <w:szCs w:val="26"/>
        </w:rPr>
      </w:pPr>
      <w:r w:rsidRPr="00164F59">
        <w:rPr>
          <w:sz w:val="26"/>
          <w:szCs w:val="26"/>
        </w:rPr>
        <w:t>2.1.</w:t>
      </w:r>
      <w:r w:rsidR="00F36B67" w:rsidRPr="00164F59">
        <w:rPr>
          <w:sz w:val="26"/>
          <w:szCs w:val="26"/>
        </w:rPr>
        <w:t>5</w:t>
      </w:r>
      <w:r w:rsidRPr="00164F59">
        <w:rPr>
          <w:sz w:val="26"/>
          <w:szCs w:val="26"/>
        </w:rPr>
        <w:t>.</w:t>
      </w:r>
      <w:r w:rsidR="006F2DE1" w:rsidRPr="00164F59">
        <w:rPr>
          <w:sz w:val="26"/>
          <w:szCs w:val="26"/>
          <w:lang w:val="en-US"/>
        </w:rPr>
        <w:t> </w:t>
      </w:r>
      <w:r w:rsidR="000801B9" w:rsidRPr="00164F59">
        <w:rPr>
          <w:sz w:val="26"/>
          <w:szCs w:val="26"/>
        </w:rPr>
        <w:t>заместители председателя по филиалам</w:t>
      </w:r>
      <w:r w:rsidR="00AB59A3" w:rsidRPr="00164F59">
        <w:rPr>
          <w:sz w:val="26"/>
          <w:szCs w:val="26"/>
        </w:rPr>
        <w:t xml:space="preserve"> </w:t>
      </w:r>
      <w:r w:rsidR="009279ED" w:rsidRPr="00164F59">
        <w:rPr>
          <w:sz w:val="26"/>
          <w:szCs w:val="26"/>
        </w:rPr>
        <w:t xml:space="preserve">Университета </w:t>
      </w:r>
      <w:r w:rsidR="00AB59A3" w:rsidRPr="00164F59">
        <w:rPr>
          <w:sz w:val="26"/>
          <w:szCs w:val="26"/>
        </w:rPr>
        <w:t>- директор</w:t>
      </w:r>
      <w:r w:rsidR="00DF0B81" w:rsidRPr="00164F59">
        <w:rPr>
          <w:sz w:val="26"/>
          <w:szCs w:val="26"/>
        </w:rPr>
        <w:t>а</w:t>
      </w:r>
      <w:r w:rsidR="00AB59A3" w:rsidRPr="00164F59">
        <w:rPr>
          <w:sz w:val="26"/>
          <w:szCs w:val="26"/>
        </w:rPr>
        <w:t xml:space="preserve"> или заместител</w:t>
      </w:r>
      <w:r w:rsidR="00C47ED3" w:rsidRPr="00164F59">
        <w:rPr>
          <w:sz w:val="26"/>
          <w:szCs w:val="26"/>
        </w:rPr>
        <w:t>и директоров</w:t>
      </w:r>
      <w:r w:rsidR="00AB59A3" w:rsidRPr="00164F59">
        <w:rPr>
          <w:sz w:val="26"/>
          <w:szCs w:val="26"/>
        </w:rPr>
        <w:t xml:space="preserve"> соответствующ</w:t>
      </w:r>
      <w:r w:rsidR="00C47ED3" w:rsidRPr="00164F59">
        <w:rPr>
          <w:sz w:val="26"/>
          <w:szCs w:val="26"/>
        </w:rPr>
        <w:t>их</w:t>
      </w:r>
      <w:r w:rsidR="00AB59A3" w:rsidRPr="00164F59">
        <w:rPr>
          <w:sz w:val="26"/>
          <w:szCs w:val="26"/>
        </w:rPr>
        <w:t xml:space="preserve"> филиал</w:t>
      </w:r>
      <w:r w:rsidR="00C47ED3" w:rsidRPr="00164F59">
        <w:rPr>
          <w:sz w:val="26"/>
          <w:szCs w:val="26"/>
        </w:rPr>
        <w:t>ов</w:t>
      </w:r>
      <w:r w:rsidR="00AB59A3" w:rsidRPr="00164F59">
        <w:rPr>
          <w:sz w:val="26"/>
          <w:szCs w:val="26"/>
        </w:rPr>
        <w:t>, которы</w:t>
      </w:r>
      <w:r w:rsidR="00C47ED3" w:rsidRPr="00164F59">
        <w:rPr>
          <w:sz w:val="26"/>
          <w:szCs w:val="26"/>
        </w:rPr>
        <w:t>е</w:t>
      </w:r>
      <w:r w:rsidR="00AB59A3" w:rsidRPr="00164F59">
        <w:rPr>
          <w:sz w:val="26"/>
          <w:szCs w:val="26"/>
        </w:rPr>
        <w:t xml:space="preserve"> осуществля</w:t>
      </w:r>
      <w:r w:rsidR="00C47ED3" w:rsidRPr="00164F59">
        <w:rPr>
          <w:sz w:val="26"/>
          <w:szCs w:val="26"/>
        </w:rPr>
        <w:t>ю</w:t>
      </w:r>
      <w:r w:rsidR="00AB59A3" w:rsidRPr="00164F59">
        <w:rPr>
          <w:sz w:val="26"/>
          <w:szCs w:val="26"/>
        </w:rPr>
        <w:t xml:space="preserve">т координацию деятельности Приемной комиссии в </w:t>
      </w:r>
      <w:r w:rsidR="00C47ED3" w:rsidRPr="00164F59">
        <w:rPr>
          <w:sz w:val="26"/>
          <w:szCs w:val="26"/>
        </w:rPr>
        <w:t xml:space="preserve">соответствующем </w:t>
      </w:r>
      <w:r w:rsidR="005B6AB2" w:rsidRPr="00164F59">
        <w:rPr>
          <w:sz w:val="26"/>
          <w:szCs w:val="26"/>
        </w:rPr>
        <w:t>филиале;</w:t>
      </w:r>
      <w:r w:rsidR="00AB59A3" w:rsidRPr="00164F59">
        <w:rPr>
          <w:sz w:val="26"/>
          <w:szCs w:val="26"/>
        </w:rPr>
        <w:t xml:space="preserve"> </w:t>
      </w:r>
    </w:p>
    <w:p w:rsidR="005B6AB2" w:rsidRPr="00164F59" w:rsidRDefault="005B6AB2" w:rsidP="00907FE9">
      <w:pPr>
        <w:tabs>
          <w:tab w:val="left" w:pos="420"/>
        </w:tabs>
        <w:ind w:firstLine="851"/>
        <w:contextualSpacing/>
        <w:jc w:val="both"/>
        <w:rPr>
          <w:sz w:val="26"/>
          <w:szCs w:val="26"/>
        </w:rPr>
      </w:pPr>
      <w:r w:rsidRPr="00164F59">
        <w:rPr>
          <w:sz w:val="26"/>
          <w:szCs w:val="26"/>
        </w:rPr>
        <w:t>2.1.</w:t>
      </w:r>
      <w:r w:rsidR="00F36B67" w:rsidRPr="00164F59">
        <w:rPr>
          <w:sz w:val="26"/>
          <w:szCs w:val="26"/>
        </w:rPr>
        <w:t>6</w:t>
      </w:r>
      <w:r w:rsidRPr="00164F59">
        <w:rPr>
          <w:sz w:val="26"/>
          <w:szCs w:val="26"/>
        </w:rPr>
        <w:t>.</w:t>
      </w:r>
      <w:r w:rsidRPr="00164F59">
        <w:rPr>
          <w:sz w:val="26"/>
          <w:szCs w:val="26"/>
          <w:lang w:val="en-US"/>
        </w:rPr>
        <w:t> </w:t>
      </w:r>
      <w:r w:rsidRPr="00164F59">
        <w:rPr>
          <w:sz w:val="26"/>
          <w:szCs w:val="26"/>
        </w:rPr>
        <w:t xml:space="preserve">заместители председателя </w:t>
      </w:r>
      <w:r w:rsidR="007D25D6" w:rsidRPr="00164F59">
        <w:rPr>
          <w:sz w:val="26"/>
          <w:szCs w:val="26"/>
        </w:rPr>
        <w:t xml:space="preserve">по приему иностранных граждан и лиц без гражданства (далее – иностранные граждане) </w:t>
      </w:r>
      <w:r w:rsidRPr="00164F59">
        <w:rPr>
          <w:sz w:val="26"/>
          <w:szCs w:val="26"/>
        </w:rPr>
        <w:t>по филиалам</w:t>
      </w:r>
      <w:r w:rsidR="009279ED" w:rsidRPr="00164F59">
        <w:rPr>
          <w:sz w:val="26"/>
          <w:szCs w:val="26"/>
        </w:rPr>
        <w:t xml:space="preserve"> Университета</w:t>
      </w:r>
      <w:r w:rsidRPr="00164F59">
        <w:rPr>
          <w:sz w:val="26"/>
          <w:szCs w:val="26"/>
        </w:rPr>
        <w:t xml:space="preserve"> - работники соответствующих филиалов, которые осуществляют деятельность </w:t>
      </w:r>
      <w:r w:rsidR="00AC2884" w:rsidRPr="00164F59">
        <w:rPr>
          <w:sz w:val="26"/>
          <w:szCs w:val="26"/>
        </w:rPr>
        <w:t xml:space="preserve">по привлечению иностранных студентов для обучения по образовательным программам высшего образования </w:t>
      </w:r>
      <w:r w:rsidRPr="00164F59">
        <w:rPr>
          <w:sz w:val="26"/>
          <w:szCs w:val="26"/>
        </w:rPr>
        <w:t xml:space="preserve">в соответствующем филиале; </w:t>
      </w:r>
    </w:p>
    <w:p w:rsidR="000801B9" w:rsidRPr="00164F59" w:rsidRDefault="00B81657" w:rsidP="00907FE9">
      <w:pPr>
        <w:tabs>
          <w:tab w:val="left" w:pos="420"/>
        </w:tabs>
        <w:ind w:firstLine="851"/>
        <w:contextualSpacing/>
        <w:jc w:val="both"/>
        <w:rPr>
          <w:sz w:val="26"/>
          <w:szCs w:val="26"/>
        </w:rPr>
      </w:pPr>
      <w:r w:rsidRPr="00164F59">
        <w:rPr>
          <w:sz w:val="26"/>
          <w:szCs w:val="26"/>
        </w:rPr>
        <w:t>2.1.</w:t>
      </w:r>
      <w:r w:rsidR="00F36B67" w:rsidRPr="00164F59">
        <w:rPr>
          <w:sz w:val="26"/>
          <w:szCs w:val="26"/>
        </w:rPr>
        <w:t>7</w:t>
      </w:r>
      <w:r w:rsidRPr="00164F59">
        <w:rPr>
          <w:sz w:val="26"/>
          <w:szCs w:val="26"/>
        </w:rPr>
        <w:t>.</w:t>
      </w:r>
      <w:r w:rsidR="006F2DE1" w:rsidRPr="00164F59">
        <w:rPr>
          <w:sz w:val="26"/>
          <w:szCs w:val="26"/>
          <w:lang w:val="en-US"/>
        </w:rPr>
        <w:t> </w:t>
      </w:r>
      <w:r w:rsidR="000801B9" w:rsidRPr="00164F59">
        <w:rPr>
          <w:sz w:val="26"/>
          <w:szCs w:val="26"/>
        </w:rPr>
        <w:t xml:space="preserve">ответственный секретарь Приемной </w:t>
      </w:r>
      <w:r w:rsidR="000801B9" w:rsidRPr="008917BC">
        <w:rPr>
          <w:sz w:val="26"/>
          <w:szCs w:val="26"/>
        </w:rPr>
        <w:t>комиссии по образовательным программам высшего образования</w:t>
      </w:r>
      <w:r w:rsidR="00202834" w:rsidRPr="008917BC">
        <w:rPr>
          <w:sz w:val="26"/>
          <w:szCs w:val="26"/>
        </w:rPr>
        <w:t xml:space="preserve"> </w:t>
      </w:r>
      <w:r w:rsidR="00AB59A3" w:rsidRPr="008917BC">
        <w:rPr>
          <w:sz w:val="26"/>
          <w:szCs w:val="26"/>
        </w:rPr>
        <w:t xml:space="preserve">(далее – ответственный секретарь) </w:t>
      </w:r>
      <w:r w:rsidR="000801B9" w:rsidRPr="008917BC">
        <w:rPr>
          <w:sz w:val="26"/>
          <w:szCs w:val="26"/>
        </w:rPr>
        <w:t>и его заместители, в т.ч. заместители по филиалам</w:t>
      </w:r>
      <w:r w:rsidR="009279ED" w:rsidRPr="008917BC">
        <w:rPr>
          <w:sz w:val="26"/>
          <w:szCs w:val="26"/>
        </w:rPr>
        <w:t xml:space="preserve"> Университета</w:t>
      </w:r>
      <w:r w:rsidR="001B22B3" w:rsidRPr="008917BC">
        <w:rPr>
          <w:sz w:val="26"/>
          <w:szCs w:val="26"/>
        </w:rPr>
        <w:t>, заместители по приему иностранных граждан</w:t>
      </w:r>
      <w:r w:rsidR="000801B9" w:rsidRPr="008917BC">
        <w:rPr>
          <w:sz w:val="26"/>
          <w:szCs w:val="26"/>
        </w:rPr>
        <w:t>;</w:t>
      </w:r>
    </w:p>
    <w:p w:rsidR="000801B9" w:rsidRPr="00164F59" w:rsidRDefault="003824EC" w:rsidP="00907FE9">
      <w:pPr>
        <w:pStyle w:val="a9"/>
        <w:tabs>
          <w:tab w:val="left" w:pos="420"/>
        </w:tabs>
        <w:ind w:firstLine="851"/>
        <w:contextualSpacing/>
        <w:rPr>
          <w:sz w:val="26"/>
          <w:szCs w:val="26"/>
        </w:rPr>
      </w:pPr>
      <w:r w:rsidRPr="00164F59">
        <w:rPr>
          <w:sz w:val="26"/>
          <w:szCs w:val="26"/>
        </w:rPr>
        <w:lastRenderedPageBreak/>
        <w:t>2.1.</w:t>
      </w:r>
      <w:r w:rsidR="00F36B67" w:rsidRPr="00164F59">
        <w:rPr>
          <w:sz w:val="26"/>
          <w:szCs w:val="26"/>
        </w:rPr>
        <w:t>8</w:t>
      </w:r>
      <w:r w:rsidRPr="00164F59">
        <w:rPr>
          <w:sz w:val="26"/>
          <w:szCs w:val="26"/>
        </w:rPr>
        <w:t>.</w:t>
      </w:r>
      <w:r w:rsidR="006F2DE1" w:rsidRPr="00164F59">
        <w:rPr>
          <w:sz w:val="26"/>
          <w:szCs w:val="26"/>
          <w:lang w:val="en-US"/>
        </w:rPr>
        <w:t> </w:t>
      </w:r>
      <w:r w:rsidR="00BD2E97" w:rsidRPr="00164F59">
        <w:rPr>
          <w:sz w:val="26"/>
          <w:szCs w:val="26"/>
        </w:rPr>
        <w:t>руководители</w:t>
      </w:r>
      <w:r w:rsidR="000E1CE0" w:rsidRPr="00164F59">
        <w:rPr>
          <w:sz w:val="26"/>
          <w:szCs w:val="26"/>
        </w:rPr>
        <w:t xml:space="preserve"> </w:t>
      </w:r>
      <w:r w:rsidR="00AC2884" w:rsidRPr="00164F59">
        <w:rPr>
          <w:sz w:val="26"/>
          <w:szCs w:val="26"/>
        </w:rPr>
        <w:t>структурных подразделений</w:t>
      </w:r>
      <w:r w:rsidR="009279ED" w:rsidRPr="00164F59">
        <w:rPr>
          <w:sz w:val="26"/>
          <w:szCs w:val="26"/>
        </w:rPr>
        <w:t xml:space="preserve"> Ун</w:t>
      </w:r>
      <w:r w:rsidR="003156C7" w:rsidRPr="00164F59">
        <w:rPr>
          <w:sz w:val="26"/>
          <w:szCs w:val="26"/>
        </w:rPr>
        <w:t>и</w:t>
      </w:r>
      <w:r w:rsidR="009279ED" w:rsidRPr="00164F59">
        <w:rPr>
          <w:sz w:val="26"/>
          <w:szCs w:val="26"/>
        </w:rPr>
        <w:t>верситета</w:t>
      </w:r>
      <w:r w:rsidR="00AC2884" w:rsidRPr="00164F59">
        <w:rPr>
          <w:sz w:val="26"/>
          <w:szCs w:val="26"/>
        </w:rPr>
        <w:t>, реализующих образовательные программы</w:t>
      </w:r>
      <w:r w:rsidR="00DF0B81" w:rsidRPr="00164F59">
        <w:rPr>
          <w:sz w:val="26"/>
          <w:szCs w:val="26"/>
        </w:rPr>
        <w:t xml:space="preserve"> высшего образования</w:t>
      </w:r>
      <w:r w:rsidR="00234430" w:rsidRPr="00164F59">
        <w:rPr>
          <w:sz w:val="26"/>
          <w:szCs w:val="26"/>
        </w:rPr>
        <w:t>.</w:t>
      </w:r>
    </w:p>
    <w:p w:rsidR="002E50FF" w:rsidRPr="00164F59" w:rsidRDefault="002E50FF" w:rsidP="00907FE9">
      <w:pPr>
        <w:pStyle w:val="a9"/>
        <w:tabs>
          <w:tab w:val="left" w:pos="420"/>
        </w:tabs>
        <w:ind w:firstLine="709"/>
        <w:contextualSpacing/>
        <w:rPr>
          <w:sz w:val="26"/>
          <w:szCs w:val="26"/>
        </w:rPr>
      </w:pPr>
      <w:r w:rsidRPr="00164F59">
        <w:rPr>
          <w:sz w:val="26"/>
          <w:szCs w:val="26"/>
        </w:rPr>
        <w:t>2.</w:t>
      </w:r>
      <w:r w:rsidR="00DF0B81" w:rsidRPr="00164F59">
        <w:rPr>
          <w:sz w:val="26"/>
          <w:szCs w:val="26"/>
        </w:rPr>
        <w:t>2</w:t>
      </w:r>
      <w:r w:rsidRPr="00164F59">
        <w:rPr>
          <w:sz w:val="26"/>
          <w:szCs w:val="26"/>
        </w:rPr>
        <w:t>. В состав Приемной комиссии могут быть включены академически</w:t>
      </w:r>
      <w:r w:rsidR="00DF0B81" w:rsidRPr="00164F59">
        <w:rPr>
          <w:sz w:val="26"/>
          <w:szCs w:val="26"/>
        </w:rPr>
        <w:t>е</w:t>
      </w:r>
      <w:r w:rsidRPr="00164F59">
        <w:rPr>
          <w:sz w:val="26"/>
          <w:szCs w:val="26"/>
        </w:rPr>
        <w:t xml:space="preserve"> руководител</w:t>
      </w:r>
      <w:r w:rsidR="00DF0B81" w:rsidRPr="00164F59">
        <w:rPr>
          <w:sz w:val="26"/>
          <w:szCs w:val="26"/>
        </w:rPr>
        <w:t>и</w:t>
      </w:r>
      <w:r w:rsidRPr="00164F59">
        <w:rPr>
          <w:sz w:val="26"/>
          <w:szCs w:val="26"/>
        </w:rPr>
        <w:t xml:space="preserve"> образовательных программ выс</w:t>
      </w:r>
      <w:r w:rsidR="00546E31" w:rsidRPr="00164F59">
        <w:rPr>
          <w:sz w:val="26"/>
          <w:szCs w:val="26"/>
        </w:rPr>
        <w:t xml:space="preserve">шего образования, </w:t>
      </w:r>
      <w:r w:rsidR="003E4EF9" w:rsidRPr="00164F59">
        <w:rPr>
          <w:sz w:val="26"/>
          <w:szCs w:val="26"/>
        </w:rPr>
        <w:t xml:space="preserve">иные </w:t>
      </w:r>
      <w:r w:rsidR="00546E31" w:rsidRPr="00164F59">
        <w:rPr>
          <w:sz w:val="26"/>
          <w:szCs w:val="26"/>
        </w:rPr>
        <w:t xml:space="preserve">работники </w:t>
      </w:r>
      <w:r w:rsidR="003E4EF9" w:rsidRPr="00164F59">
        <w:rPr>
          <w:sz w:val="26"/>
          <w:szCs w:val="26"/>
        </w:rPr>
        <w:t xml:space="preserve">структурных </w:t>
      </w:r>
      <w:r w:rsidR="00546E31" w:rsidRPr="00164F59">
        <w:rPr>
          <w:sz w:val="26"/>
          <w:szCs w:val="26"/>
        </w:rPr>
        <w:t>подразделений Университета, осуществляющих деятельность по организации приема абитуриентов</w:t>
      </w:r>
      <w:r w:rsidR="003156C7" w:rsidRPr="00164F59">
        <w:rPr>
          <w:sz w:val="26"/>
          <w:szCs w:val="26"/>
        </w:rPr>
        <w:t xml:space="preserve"> (далее – абитуриенты/поступающие) </w:t>
      </w:r>
      <w:r w:rsidR="009279ED" w:rsidRPr="00164F59">
        <w:rPr>
          <w:sz w:val="26"/>
          <w:szCs w:val="26"/>
        </w:rPr>
        <w:t xml:space="preserve">на образовательные программы </w:t>
      </w:r>
      <w:r w:rsidR="00546E31" w:rsidRPr="00164F59">
        <w:rPr>
          <w:sz w:val="26"/>
          <w:szCs w:val="26"/>
        </w:rPr>
        <w:t>бакалавриата, специалитета, магистратуры.</w:t>
      </w:r>
    </w:p>
    <w:p w:rsidR="000801B9" w:rsidRPr="00164F59" w:rsidRDefault="00015055" w:rsidP="00907FE9">
      <w:pPr>
        <w:pStyle w:val="a9"/>
        <w:tabs>
          <w:tab w:val="left" w:pos="0"/>
        </w:tabs>
        <w:ind w:firstLine="709"/>
        <w:contextualSpacing/>
        <w:rPr>
          <w:sz w:val="26"/>
          <w:szCs w:val="26"/>
        </w:rPr>
      </w:pPr>
      <w:r w:rsidRPr="00164F59">
        <w:rPr>
          <w:sz w:val="26"/>
          <w:szCs w:val="26"/>
        </w:rPr>
        <w:t>2.</w:t>
      </w:r>
      <w:r w:rsidR="00DF0B81" w:rsidRPr="00164F59">
        <w:rPr>
          <w:sz w:val="26"/>
          <w:szCs w:val="26"/>
        </w:rPr>
        <w:t>3</w:t>
      </w:r>
      <w:r w:rsidRPr="00164F59">
        <w:rPr>
          <w:sz w:val="26"/>
          <w:szCs w:val="26"/>
        </w:rPr>
        <w:t>.</w:t>
      </w:r>
      <w:r w:rsidR="006F2DE1" w:rsidRPr="00164F59">
        <w:rPr>
          <w:sz w:val="26"/>
          <w:szCs w:val="26"/>
          <w:lang w:val="en-US"/>
        </w:rPr>
        <w:t> </w:t>
      </w:r>
      <w:r w:rsidR="00C43F60" w:rsidRPr="00164F59">
        <w:rPr>
          <w:sz w:val="26"/>
          <w:szCs w:val="26"/>
        </w:rPr>
        <w:t xml:space="preserve">В состав Приемной комиссии </w:t>
      </w:r>
      <w:r w:rsidR="00B73256" w:rsidRPr="00164F59">
        <w:rPr>
          <w:sz w:val="26"/>
          <w:szCs w:val="26"/>
        </w:rPr>
        <w:t xml:space="preserve">могут быть </w:t>
      </w:r>
      <w:r w:rsidR="00C43F60" w:rsidRPr="00164F59">
        <w:rPr>
          <w:sz w:val="26"/>
          <w:szCs w:val="26"/>
        </w:rPr>
        <w:t>включен</w:t>
      </w:r>
      <w:r w:rsidR="00B73256" w:rsidRPr="00164F59">
        <w:rPr>
          <w:sz w:val="26"/>
          <w:szCs w:val="26"/>
        </w:rPr>
        <w:t>ы</w:t>
      </w:r>
      <w:r w:rsidR="00C43F60" w:rsidRPr="00164F59">
        <w:rPr>
          <w:sz w:val="26"/>
          <w:szCs w:val="26"/>
        </w:rPr>
        <w:t xml:space="preserve"> </w:t>
      </w:r>
      <w:r w:rsidR="003824EC" w:rsidRPr="00164F59">
        <w:rPr>
          <w:sz w:val="26"/>
          <w:szCs w:val="26"/>
        </w:rPr>
        <w:t>работник</w:t>
      </w:r>
      <w:r w:rsidR="00B73256" w:rsidRPr="00164F59">
        <w:rPr>
          <w:sz w:val="26"/>
          <w:szCs w:val="26"/>
        </w:rPr>
        <w:t>и</w:t>
      </w:r>
      <w:r w:rsidR="003824EC" w:rsidRPr="00164F59">
        <w:rPr>
          <w:sz w:val="26"/>
          <w:szCs w:val="26"/>
        </w:rPr>
        <w:t xml:space="preserve"> иных организаций</w:t>
      </w:r>
      <w:r w:rsidR="00C920E5" w:rsidRPr="00164F59">
        <w:rPr>
          <w:sz w:val="26"/>
          <w:szCs w:val="26"/>
        </w:rPr>
        <w:t xml:space="preserve"> </w:t>
      </w:r>
      <w:r w:rsidR="003824EC" w:rsidRPr="00164F59">
        <w:rPr>
          <w:sz w:val="26"/>
          <w:szCs w:val="26"/>
        </w:rPr>
        <w:t>в качестве экспертов (по согласованию</w:t>
      </w:r>
      <w:r w:rsidR="001934F5" w:rsidRPr="00164F59">
        <w:rPr>
          <w:sz w:val="26"/>
          <w:szCs w:val="26"/>
        </w:rPr>
        <w:t xml:space="preserve"> с указанными лицами</w:t>
      </w:r>
      <w:r w:rsidR="003824EC" w:rsidRPr="00164F59">
        <w:rPr>
          <w:sz w:val="26"/>
          <w:szCs w:val="26"/>
        </w:rPr>
        <w:t>).</w:t>
      </w:r>
    </w:p>
    <w:p w:rsidR="000801B9" w:rsidRPr="008917BC" w:rsidRDefault="005F35C2" w:rsidP="00907FE9">
      <w:pPr>
        <w:pStyle w:val="a9"/>
        <w:ind w:firstLine="709"/>
        <w:contextualSpacing/>
        <w:rPr>
          <w:sz w:val="26"/>
          <w:szCs w:val="26"/>
        </w:rPr>
      </w:pPr>
      <w:r w:rsidRPr="00164F59">
        <w:rPr>
          <w:sz w:val="26"/>
          <w:szCs w:val="26"/>
        </w:rPr>
        <w:t>2.</w:t>
      </w:r>
      <w:r w:rsidR="00DF0B81" w:rsidRPr="00164F59">
        <w:rPr>
          <w:sz w:val="26"/>
          <w:szCs w:val="26"/>
        </w:rPr>
        <w:t>4</w:t>
      </w:r>
      <w:r w:rsidR="000801B9" w:rsidRPr="00164F59">
        <w:rPr>
          <w:sz w:val="26"/>
          <w:szCs w:val="26"/>
        </w:rPr>
        <w:t xml:space="preserve">. Работу </w:t>
      </w:r>
      <w:r w:rsidR="000801B9" w:rsidRPr="008917BC">
        <w:rPr>
          <w:sz w:val="26"/>
          <w:szCs w:val="26"/>
        </w:rPr>
        <w:t xml:space="preserve">Приемной комиссии </w:t>
      </w:r>
      <w:r w:rsidRPr="008917BC">
        <w:rPr>
          <w:sz w:val="26"/>
          <w:szCs w:val="26"/>
        </w:rPr>
        <w:t xml:space="preserve">и </w:t>
      </w:r>
      <w:r w:rsidR="00DE7B1D" w:rsidRPr="008917BC">
        <w:rPr>
          <w:sz w:val="26"/>
          <w:szCs w:val="26"/>
        </w:rPr>
        <w:t xml:space="preserve">ее </w:t>
      </w:r>
      <w:r w:rsidRPr="008917BC">
        <w:rPr>
          <w:sz w:val="26"/>
          <w:szCs w:val="26"/>
        </w:rPr>
        <w:t xml:space="preserve">делопроизводство, а также личный прием </w:t>
      </w:r>
      <w:r w:rsidR="008D4E21" w:rsidRPr="008917BC">
        <w:rPr>
          <w:sz w:val="26"/>
          <w:szCs w:val="26"/>
        </w:rPr>
        <w:t xml:space="preserve">поступающих </w:t>
      </w:r>
      <w:r w:rsidRPr="008917BC">
        <w:rPr>
          <w:sz w:val="26"/>
          <w:szCs w:val="26"/>
        </w:rPr>
        <w:t xml:space="preserve">и их родителей </w:t>
      </w:r>
      <w:r w:rsidR="008C5301" w:rsidRPr="008917BC">
        <w:rPr>
          <w:sz w:val="26"/>
          <w:szCs w:val="26"/>
        </w:rPr>
        <w:t xml:space="preserve">(законных представителей), доверенных лиц </w:t>
      </w:r>
      <w:r w:rsidR="000801B9" w:rsidRPr="008917BC">
        <w:rPr>
          <w:sz w:val="26"/>
          <w:szCs w:val="26"/>
        </w:rPr>
        <w:t xml:space="preserve">организует </w:t>
      </w:r>
      <w:r w:rsidR="008C5301" w:rsidRPr="008917BC">
        <w:rPr>
          <w:sz w:val="26"/>
          <w:szCs w:val="26"/>
        </w:rPr>
        <w:t>о</w:t>
      </w:r>
      <w:r w:rsidR="000801B9" w:rsidRPr="008917BC">
        <w:rPr>
          <w:sz w:val="26"/>
          <w:szCs w:val="26"/>
        </w:rPr>
        <w:t>тветственный секретарь</w:t>
      </w:r>
      <w:r w:rsidR="00BC7BBE" w:rsidRPr="008917BC">
        <w:rPr>
          <w:sz w:val="26"/>
          <w:szCs w:val="26"/>
        </w:rPr>
        <w:t>.</w:t>
      </w:r>
    </w:p>
    <w:p w:rsidR="008A33F8" w:rsidRPr="00164F59" w:rsidRDefault="008A33F8" w:rsidP="00907FE9">
      <w:pPr>
        <w:pStyle w:val="a9"/>
        <w:tabs>
          <w:tab w:val="left" w:pos="360"/>
        </w:tabs>
        <w:ind w:firstLine="851"/>
        <w:contextualSpacing/>
        <w:rPr>
          <w:sz w:val="26"/>
          <w:szCs w:val="26"/>
        </w:rPr>
      </w:pPr>
      <w:r w:rsidRPr="008917BC">
        <w:rPr>
          <w:sz w:val="26"/>
          <w:szCs w:val="26"/>
        </w:rPr>
        <w:t>2.</w:t>
      </w:r>
      <w:r w:rsidR="00DF0B81" w:rsidRPr="008917BC">
        <w:rPr>
          <w:sz w:val="26"/>
          <w:szCs w:val="26"/>
        </w:rPr>
        <w:t>4</w:t>
      </w:r>
      <w:r w:rsidRPr="008917BC">
        <w:rPr>
          <w:sz w:val="26"/>
          <w:szCs w:val="26"/>
        </w:rPr>
        <w:t>.1</w:t>
      </w:r>
      <w:r w:rsidR="003344DA" w:rsidRPr="008917BC">
        <w:rPr>
          <w:sz w:val="26"/>
          <w:szCs w:val="26"/>
        </w:rPr>
        <w:t>. Заместител</w:t>
      </w:r>
      <w:r w:rsidR="001B22B3" w:rsidRPr="008917BC">
        <w:rPr>
          <w:sz w:val="26"/>
          <w:szCs w:val="26"/>
        </w:rPr>
        <w:t>и</w:t>
      </w:r>
      <w:r w:rsidRPr="008917BC">
        <w:rPr>
          <w:sz w:val="26"/>
          <w:szCs w:val="26"/>
        </w:rPr>
        <w:t xml:space="preserve"> ответственного секретаря по </w:t>
      </w:r>
      <w:r w:rsidR="003344DA" w:rsidRPr="008917BC">
        <w:rPr>
          <w:sz w:val="26"/>
          <w:szCs w:val="26"/>
        </w:rPr>
        <w:t>приему иностранных граждан</w:t>
      </w:r>
      <w:r w:rsidRPr="008917BC">
        <w:rPr>
          <w:sz w:val="26"/>
          <w:szCs w:val="26"/>
        </w:rPr>
        <w:t xml:space="preserve"> работа</w:t>
      </w:r>
      <w:r w:rsidR="001B22B3" w:rsidRPr="008917BC">
        <w:rPr>
          <w:sz w:val="26"/>
          <w:szCs w:val="26"/>
        </w:rPr>
        <w:t>ю</w:t>
      </w:r>
      <w:r w:rsidR="003344DA" w:rsidRPr="008917BC">
        <w:rPr>
          <w:sz w:val="26"/>
          <w:szCs w:val="26"/>
        </w:rPr>
        <w:t>т</w:t>
      </w:r>
      <w:r w:rsidRPr="008917BC">
        <w:rPr>
          <w:sz w:val="26"/>
          <w:szCs w:val="26"/>
        </w:rPr>
        <w:t xml:space="preserve"> под руководством </w:t>
      </w:r>
      <w:r w:rsidR="005448DD" w:rsidRPr="008917BC">
        <w:rPr>
          <w:sz w:val="26"/>
          <w:szCs w:val="26"/>
        </w:rPr>
        <w:t xml:space="preserve">ответственного секретаря и </w:t>
      </w:r>
      <w:r w:rsidRPr="008917BC">
        <w:rPr>
          <w:sz w:val="26"/>
          <w:szCs w:val="26"/>
        </w:rPr>
        <w:t>заместител</w:t>
      </w:r>
      <w:r w:rsidR="003344DA" w:rsidRPr="008917BC">
        <w:rPr>
          <w:sz w:val="26"/>
          <w:szCs w:val="26"/>
        </w:rPr>
        <w:t>я</w:t>
      </w:r>
      <w:r w:rsidRPr="008917BC">
        <w:rPr>
          <w:sz w:val="26"/>
          <w:szCs w:val="26"/>
        </w:rPr>
        <w:t xml:space="preserve"> председателя </w:t>
      </w:r>
      <w:r w:rsidR="005448DD" w:rsidRPr="008917BC">
        <w:rPr>
          <w:sz w:val="26"/>
          <w:szCs w:val="26"/>
        </w:rPr>
        <w:t>по приёму иностран</w:t>
      </w:r>
      <w:r w:rsidR="005448DD" w:rsidRPr="00164F59">
        <w:rPr>
          <w:sz w:val="26"/>
          <w:szCs w:val="26"/>
        </w:rPr>
        <w:t>ных граждан</w:t>
      </w:r>
      <w:r w:rsidR="00BC7BBE" w:rsidRPr="00164F59">
        <w:rPr>
          <w:sz w:val="26"/>
          <w:szCs w:val="26"/>
        </w:rPr>
        <w:t>.</w:t>
      </w:r>
    </w:p>
    <w:p w:rsidR="000801B9" w:rsidRPr="00164F59" w:rsidRDefault="000801B9" w:rsidP="00907FE9">
      <w:pPr>
        <w:pStyle w:val="a9"/>
        <w:tabs>
          <w:tab w:val="left" w:pos="360"/>
        </w:tabs>
        <w:ind w:firstLine="851"/>
        <w:contextualSpacing/>
        <w:rPr>
          <w:sz w:val="26"/>
          <w:szCs w:val="26"/>
        </w:rPr>
      </w:pPr>
      <w:r w:rsidRPr="00164F59">
        <w:rPr>
          <w:sz w:val="26"/>
          <w:szCs w:val="26"/>
        </w:rPr>
        <w:t>2.</w:t>
      </w:r>
      <w:r w:rsidR="00DF0B81" w:rsidRPr="00164F59">
        <w:rPr>
          <w:sz w:val="26"/>
          <w:szCs w:val="26"/>
        </w:rPr>
        <w:t>4</w:t>
      </w:r>
      <w:r w:rsidR="008C5301" w:rsidRPr="00164F59">
        <w:rPr>
          <w:sz w:val="26"/>
          <w:szCs w:val="26"/>
        </w:rPr>
        <w:t>.</w:t>
      </w:r>
      <w:r w:rsidR="008A33F8" w:rsidRPr="00164F59">
        <w:rPr>
          <w:sz w:val="26"/>
          <w:szCs w:val="26"/>
        </w:rPr>
        <w:t>2</w:t>
      </w:r>
      <w:r w:rsidRPr="00164F59">
        <w:rPr>
          <w:sz w:val="26"/>
          <w:szCs w:val="26"/>
        </w:rPr>
        <w:t xml:space="preserve">. Заместители </w:t>
      </w:r>
      <w:r w:rsidR="008C5301" w:rsidRPr="00164F59">
        <w:rPr>
          <w:sz w:val="26"/>
          <w:szCs w:val="26"/>
        </w:rPr>
        <w:t>о</w:t>
      </w:r>
      <w:r w:rsidRPr="00164F59">
        <w:rPr>
          <w:sz w:val="26"/>
          <w:szCs w:val="26"/>
        </w:rPr>
        <w:t>тв</w:t>
      </w:r>
      <w:r w:rsidR="005F35C2" w:rsidRPr="00164F59">
        <w:rPr>
          <w:sz w:val="26"/>
          <w:szCs w:val="26"/>
        </w:rPr>
        <w:t xml:space="preserve">етственного секретаря по </w:t>
      </w:r>
      <w:r w:rsidR="009279ED" w:rsidRPr="00164F59">
        <w:rPr>
          <w:sz w:val="26"/>
          <w:szCs w:val="26"/>
        </w:rPr>
        <w:t xml:space="preserve">филиалам Университета </w:t>
      </w:r>
      <w:r w:rsidRPr="00164F59">
        <w:rPr>
          <w:sz w:val="26"/>
          <w:szCs w:val="26"/>
        </w:rPr>
        <w:t>работают под руководством заместителей председателя Приемной комисси</w:t>
      </w:r>
      <w:r w:rsidR="005F35C2" w:rsidRPr="00164F59">
        <w:rPr>
          <w:sz w:val="26"/>
          <w:szCs w:val="26"/>
        </w:rPr>
        <w:t>и по соот</w:t>
      </w:r>
      <w:r w:rsidRPr="00164F59">
        <w:rPr>
          <w:sz w:val="26"/>
          <w:szCs w:val="26"/>
        </w:rPr>
        <w:t>ветст</w:t>
      </w:r>
      <w:r w:rsidR="005F35C2" w:rsidRPr="00164F59">
        <w:rPr>
          <w:sz w:val="26"/>
          <w:szCs w:val="26"/>
        </w:rPr>
        <w:t>в</w:t>
      </w:r>
      <w:r w:rsidRPr="00164F59">
        <w:rPr>
          <w:sz w:val="26"/>
          <w:szCs w:val="26"/>
        </w:rPr>
        <w:t>ующ</w:t>
      </w:r>
      <w:r w:rsidR="00BC7BBE" w:rsidRPr="00164F59">
        <w:rPr>
          <w:sz w:val="26"/>
          <w:szCs w:val="26"/>
        </w:rPr>
        <w:t>и</w:t>
      </w:r>
      <w:r w:rsidRPr="00164F59">
        <w:rPr>
          <w:sz w:val="26"/>
          <w:szCs w:val="26"/>
        </w:rPr>
        <w:t>м филиал</w:t>
      </w:r>
      <w:r w:rsidR="00BC7BBE" w:rsidRPr="00164F59">
        <w:rPr>
          <w:sz w:val="26"/>
          <w:szCs w:val="26"/>
        </w:rPr>
        <w:t>ам</w:t>
      </w:r>
      <w:r w:rsidRPr="00164F59">
        <w:rPr>
          <w:sz w:val="26"/>
          <w:szCs w:val="26"/>
        </w:rPr>
        <w:t xml:space="preserve"> и </w:t>
      </w:r>
      <w:r w:rsidR="008C5301" w:rsidRPr="00164F59">
        <w:rPr>
          <w:sz w:val="26"/>
          <w:szCs w:val="26"/>
        </w:rPr>
        <w:t>о</w:t>
      </w:r>
      <w:r w:rsidRPr="00164F59">
        <w:rPr>
          <w:sz w:val="26"/>
          <w:szCs w:val="26"/>
        </w:rPr>
        <w:t>тветственного секретаря.</w:t>
      </w:r>
    </w:p>
    <w:p w:rsidR="00715B65" w:rsidRPr="00164F59" w:rsidRDefault="00715B65" w:rsidP="00907FE9">
      <w:pPr>
        <w:tabs>
          <w:tab w:val="left" w:pos="360"/>
        </w:tabs>
        <w:ind w:right="141"/>
        <w:contextualSpacing/>
        <w:jc w:val="center"/>
        <w:rPr>
          <w:sz w:val="26"/>
          <w:szCs w:val="26"/>
        </w:rPr>
      </w:pPr>
    </w:p>
    <w:p w:rsidR="000801B9" w:rsidRPr="00164F59" w:rsidRDefault="000801B9" w:rsidP="00907FE9">
      <w:pPr>
        <w:tabs>
          <w:tab w:val="left" w:pos="360"/>
        </w:tabs>
        <w:ind w:right="141"/>
        <w:contextualSpacing/>
        <w:jc w:val="center"/>
        <w:rPr>
          <w:b/>
          <w:sz w:val="26"/>
          <w:szCs w:val="26"/>
        </w:rPr>
      </w:pPr>
      <w:r w:rsidRPr="00164F59">
        <w:rPr>
          <w:b/>
          <w:sz w:val="26"/>
          <w:szCs w:val="26"/>
        </w:rPr>
        <w:t>3. Организация работы Приемной комиссии</w:t>
      </w:r>
    </w:p>
    <w:p w:rsidR="00B2332B" w:rsidRPr="00164F59" w:rsidRDefault="000801B9" w:rsidP="00907FE9">
      <w:pPr>
        <w:pStyle w:val="a9"/>
        <w:ind w:firstLine="709"/>
        <w:contextualSpacing/>
        <w:rPr>
          <w:sz w:val="26"/>
          <w:szCs w:val="26"/>
        </w:rPr>
      </w:pPr>
      <w:r w:rsidRPr="00164F59">
        <w:rPr>
          <w:sz w:val="26"/>
          <w:szCs w:val="26"/>
        </w:rPr>
        <w:t>3.1. </w:t>
      </w:r>
      <w:r w:rsidR="00856547" w:rsidRPr="00164F59">
        <w:rPr>
          <w:sz w:val="26"/>
          <w:szCs w:val="26"/>
        </w:rPr>
        <w:t xml:space="preserve">Организация работы </w:t>
      </w:r>
      <w:r w:rsidRPr="00164F59">
        <w:rPr>
          <w:sz w:val="26"/>
          <w:szCs w:val="26"/>
        </w:rPr>
        <w:t>Приемн</w:t>
      </w:r>
      <w:r w:rsidR="00856547" w:rsidRPr="00164F59">
        <w:rPr>
          <w:sz w:val="26"/>
          <w:szCs w:val="26"/>
        </w:rPr>
        <w:t>ой</w:t>
      </w:r>
      <w:r w:rsidRPr="00164F59">
        <w:rPr>
          <w:sz w:val="26"/>
          <w:szCs w:val="26"/>
        </w:rPr>
        <w:t xml:space="preserve"> комисси</w:t>
      </w:r>
      <w:r w:rsidR="00856547" w:rsidRPr="00164F59">
        <w:rPr>
          <w:sz w:val="26"/>
          <w:szCs w:val="26"/>
        </w:rPr>
        <w:t>и и делопроизводство</w:t>
      </w:r>
      <w:r w:rsidRPr="00164F59">
        <w:rPr>
          <w:sz w:val="26"/>
          <w:szCs w:val="26"/>
        </w:rPr>
        <w:t xml:space="preserve"> должн</w:t>
      </w:r>
      <w:r w:rsidR="00856547" w:rsidRPr="00164F59">
        <w:rPr>
          <w:sz w:val="26"/>
          <w:szCs w:val="26"/>
        </w:rPr>
        <w:t xml:space="preserve">ы </w:t>
      </w:r>
      <w:r w:rsidRPr="00164F59">
        <w:rPr>
          <w:sz w:val="26"/>
          <w:szCs w:val="26"/>
        </w:rPr>
        <w:t xml:space="preserve">обеспечивать соблюдение прав личности и выполнение государственных требований к приему в </w:t>
      </w:r>
      <w:r w:rsidR="00234430" w:rsidRPr="00164F59">
        <w:rPr>
          <w:sz w:val="26"/>
          <w:szCs w:val="26"/>
        </w:rPr>
        <w:t>Университет</w:t>
      </w:r>
      <w:r w:rsidRPr="00164F59">
        <w:rPr>
          <w:sz w:val="26"/>
          <w:szCs w:val="26"/>
        </w:rPr>
        <w:t>.</w:t>
      </w:r>
      <w:r w:rsidR="00B2332B" w:rsidRPr="00164F59">
        <w:rPr>
          <w:sz w:val="26"/>
          <w:szCs w:val="26"/>
        </w:rPr>
        <w:t xml:space="preserve"> </w:t>
      </w:r>
    </w:p>
    <w:p w:rsidR="000801B9" w:rsidRPr="00164F59" w:rsidRDefault="001113D8" w:rsidP="00907FE9">
      <w:pPr>
        <w:pStyle w:val="a9"/>
        <w:ind w:firstLine="709"/>
        <w:contextualSpacing/>
        <w:rPr>
          <w:sz w:val="26"/>
          <w:szCs w:val="26"/>
        </w:rPr>
      </w:pPr>
      <w:r w:rsidRPr="00164F59">
        <w:rPr>
          <w:sz w:val="26"/>
          <w:szCs w:val="26"/>
        </w:rPr>
        <w:t xml:space="preserve">Для реализации этого принципа </w:t>
      </w:r>
      <w:r w:rsidR="00B2332B" w:rsidRPr="00164F59">
        <w:rPr>
          <w:sz w:val="26"/>
          <w:szCs w:val="26"/>
        </w:rPr>
        <w:t>Приемная комиссия обеспечивает своевременное рассмотрение жалоб (обращений) абитуриентов или их родителей (законных представителей) по вопросам приема в НИУ ВШЭ на обучение по образовательным программам высшего образования – программам бакалавриата, программам специалитета, программам магистратуры.</w:t>
      </w:r>
    </w:p>
    <w:p w:rsidR="000E1CE0" w:rsidRPr="00164F59" w:rsidRDefault="000801B9" w:rsidP="000E1CE0">
      <w:pPr>
        <w:pStyle w:val="a9"/>
        <w:ind w:firstLine="851"/>
        <w:contextualSpacing/>
        <w:rPr>
          <w:sz w:val="26"/>
          <w:szCs w:val="26"/>
        </w:rPr>
      </w:pPr>
      <w:r w:rsidRPr="00164F59">
        <w:rPr>
          <w:sz w:val="26"/>
          <w:szCs w:val="26"/>
        </w:rPr>
        <w:t>3.2. </w:t>
      </w:r>
      <w:r w:rsidR="000E1CE0" w:rsidRPr="00164F59">
        <w:rPr>
          <w:sz w:val="26"/>
          <w:szCs w:val="26"/>
        </w:rPr>
        <w:t>Для организации работы Приемная комиссия по мере необходимости проводит заседания. Формат проведения заседаний может быть как очным, так и дистанционным с использованием технических средств (видеоконференцсвязь), позволяющих проводить заседания комиссии в режиме реального времени.</w:t>
      </w:r>
      <w:r w:rsidR="000E1CE0" w:rsidRPr="00164F59">
        <w:t xml:space="preserve"> </w:t>
      </w:r>
    </w:p>
    <w:p w:rsidR="000E1CE0" w:rsidRPr="00164F59" w:rsidRDefault="000E1CE0" w:rsidP="000E1CE0">
      <w:pPr>
        <w:pStyle w:val="a9"/>
        <w:ind w:firstLine="851"/>
        <w:contextualSpacing/>
      </w:pPr>
      <w:r w:rsidRPr="00164F59">
        <w:rPr>
          <w:sz w:val="26"/>
          <w:szCs w:val="26"/>
        </w:rPr>
        <w:t>3.2.</w:t>
      </w:r>
      <w:r w:rsidR="00F81A0A" w:rsidRPr="00164F59">
        <w:rPr>
          <w:sz w:val="26"/>
          <w:szCs w:val="26"/>
        </w:rPr>
        <w:t>1</w:t>
      </w:r>
      <w:r w:rsidRPr="00164F59">
        <w:rPr>
          <w:sz w:val="26"/>
          <w:szCs w:val="26"/>
        </w:rPr>
        <w:t xml:space="preserve">. Необходимость проведения заседания по определённому вопросу, формат его проведения и повестка определяются председателем Приемной комиссии либо одним из первых заместителей/одним из заместителей председателя Приемной комиссии (далее - заместитель председателя). </w:t>
      </w:r>
    </w:p>
    <w:p w:rsidR="00F81A0A" w:rsidRPr="00164F59" w:rsidRDefault="000E1CE0" w:rsidP="000E1CE0">
      <w:pPr>
        <w:pStyle w:val="a9"/>
        <w:ind w:firstLine="851"/>
        <w:contextualSpacing/>
        <w:rPr>
          <w:sz w:val="26"/>
          <w:szCs w:val="26"/>
        </w:rPr>
      </w:pPr>
      <w:r w:rsidRPr="00164F59">
        <w:rPr>
          <w:sz w:val="26"/>
          <w:szCs w:val="26"/>
        </w:rPr>
        <w:t xml:space="preserve">3.2.2. </w:t>
      </w:r>
      <w:r w:rsidR="00F81A0A" w:rsidRPr="00164F59">
        <w:rPr>
          <w:sz w:val="26"/>
          <w:szCs w:val="26"/>
        </w:rPr>
        <w:t>По поручению председателя Приемной комиссии или заместителя председателя вопросы, выносимые на рассмотрение Приемной комиссии, предварительно обсуждаются ее членами по корпоративной электронной почте либо с использованием иных средств связи. Также может быть проведено дистанционное электронное голосование членов Приемной комиссии по определённому вопросу. Ответственный секретарь Приемной комиссии информирует на ее заседании о позиции членов Приемной комиссии по обсуждаемому вопросу и/или о результатах голосования.</w:t>
      </w:r>
    </w:p>
    <w:p w:rsidR="00ED3C3A" w:rsidRPr="00031CCF" w:rsidRDefault="00F81A0A" w:rsidP="00ED3C3A">
      <w:pPr>
        <w:ind w:firstLine="851"/>
        <w:jc w:val="both"/>
        <w:rPr>
          <w:rFonts w:eastAsia="Calibri"/>
          <w:sz w:val="26"/>
          <w:szCs w:val="26"/>
        </w:rPr>
      </w:pPr>
      <w:r w:rsidRPr="00164F59">
        <w:rPr>
          <w:sz w:val="26"/>
          <w:szCs w:val="26"/>
        </w:rPr>
        <w:t>3</w:t>
      </w:r>
      <w:bookmarkStart w:id="0" w:name="_GoBack"/>
      <w:bookmarkEnd w:id="0"/>
      <w:r w:rsidRPr="00164F59">
        <w:rPr>
          <w:sz w:val="26"/>
          <w:szCs w:val="26"/>
        </w:rPr>
        <w:t xml:space="preserve">.3. </w:t>
      </w:r>
      <w:r w:rsidR="00ED3C3A" w:rsidRPr="00031CCF">
        <w:rPr>
          <w:rFonts w:eastAsia="Calibri"/>
          <w:sz w:val="26"/>
          <w:szCs w:val="26"/>
        </w:rPr>
        <w:t xml:space="preserve">По результатам обсуждения вопросов, выносимых на заседание ответственным секретарем, Приемной комиссией принимаются решения. Проекты решений Приемной комиссии могут включаться в материалы, выносимые </w:t>
      </w:r>
      <w:r w:rsidR="00ED3C3A">
        <w:rPr>
          <w:rFonts w:eastAsia="Calibri"/>
          <w:sz w:val="26"/>
          <w:szCs w:val="26"/>
        </w:rPr>
        <w:br/>
      </w:r>
      <w:r w:rsidR="00ED3C3A" w:rsidRPr="00031CCF">
        <w:rPr>
          <w:rFonts w:eastAsia="Calibri"/>
          <w:sz w:val="26"/>
          <w:szCs w:val="26"/>
        </w:rPr>
        <w:t xml:space="preserve">на соответствующее заседание. </w:t>
      </w:r>
    </w:p>
    <w:p w:rsidR="00ED3C3A" w:rsidRPr="00031CCF" w:rsidRDefault="00ED3C3A" w:rsidP="00ED3C3A">
      <w:pPr>
        <w:ind w:firstLine="709"/>
        <w:jc w:val="both"/>
        <w:rPr>
          <w:rFonts w:eastAsia="Calibri"/>
          <w:sz w:val="26"/>
          <w:szCs w:val="26"/>
        </w:rPr>
      </w:pPr>
      <w:r w:rsidRPr="00031CCF">
        <w:rPr>
          <w:rFonts w:eastAsia="Calibri"/>
          <w:sz w:val="26"/>
          <w:szCs w:val="26"/>
        </w:rPr>
        <w:lastRenderedPageBreak/>
        <w:t>Кворум на заседании Приемной комиссии определяется следующим образом:</w:t>
      </w:r>
    </w:p>
    <w:p w:rsidR="00ED3C3A" w:rsidRPr="00031CCF" w:rsidRDefault="00ED3C3A" w:rsidP="00ED3C3A">
      <w:pPr>
        <w:ind w:firstLine="709"/>
        <w:jc w:val="both"/>
        <w:rPr>
          <w:rFonts w:eastAsia="Calibri"/>
          <w:sz w:val="26"/>
          <w:szCs w:val="26"/>
        </w:rPr>
      </w:pPr>
      <w:r w:rsidRPr="00031CCF">
        <w:rPr>
          <w:rFonts w:eastAsia="Calibri"/>
          <w:sz w:val="26"/>
          <w:szCs w:val="26"/>
        </w:rPr>
        <w:t>– если рассматриваемый на заседании вопрос касается университета в целом, заседания Приемной комиссии считаются правомочными, если на них присутствуют не менее половины членов Приемной комиссии;</w:t>
      </w:r>
    </w:p>
    <w:p w:rsidR="00ED3C3A" w:rsidRPr="00031CCF" w:rsidRDefault="00ED3C3A" w:rsidP="00ED3C3A">
      <w:pPr>
        <w:ind w:firstLine="709"/>
        <w:jc w:val="both"/>
        <w:rPr>
          <w:rFonts w:eastAsia="Calibri"/>
          <w:sz w:val="26"/>
          <w:szCs w:val="26"/>
        </w:rPr>
      </w:pPr>
      <w:r w:rsidRPr="00031CCF">
        <w:rPr>
          <w:rFonts w:eastAsia="Calibri"/>
          <w:sz w:val="26"/>
          <w:szCs w:val="26"/>
        </w:rPr>
        <w:t xml:space="preserve">– по вопросам, касающимся исключительно НИУ ВШЭ (г. Москва) или исключительно филиала НИУ ВШЭ, заседания Приемной комиссии считаются правомочными, если на них присутствуют не менее половины членов утвержденного состава Приемной комиссии от НИУ ВШЭ (г. Москва) или </w:t>
      </w:r>
      <w:r>
        <w:rPr>
          <w:rFonts w:eastAsia="Calibri"/>
          <w:sz w:val="26"/>
          <w:szCs w:val="26"/>
        </w:rPr>
        <w:br/>
      </w:r>
      <w:r w:rsidRPr="00031CCF">
        <w:rPr>
          <w:rFonts w:eastAsia="Calibri"/>
          <w:sz w:val="26"/>
          <w:szCs w:val="26"/>
        </w:rPr>
        <w:t xml:space="preserve">от филиала НИУ ВШЭ соответственно; участия в таком заседании других членов Приемной комиссии не требуется; </w:t>
      </w:r>
    </w:p>
    <w:p w:rsidR="00ED3C3A" w:rsidRPr="00031CCF" w:rsidRDefault="00ED3C3A" w:rsidP="00ED3C3A">
      <w:pPr>
        <w:ind w:firstLine="709"/>
        <w:jc w:val="both"/>
        <w:rPr>
          <w:rFonts w:eastAsia="Calibri"/>
          <w:sz w:val="26"/>
          <w:szCs w:val="26"/>
        </w:rPr>
      </w:pPr>
      <w:r w:rsidRPr="00031CCF">
        <w:rPr>
          <w:rFonts w:eastAsia="Calibri"/>
          <w:sz w:val="26"/>
          <w:szCs w:val="26"/>
        </w:rPr>
        <w:t>–при расчете кворума в любом случае не учитываются члены Приемной комиссии, отсутствующие на заседании по причине болезни, нахождения в отпуске или командировке.</w:t>
      </w:r>
    </w:p>
    <w:p w:rsidR="00952FBD" w:rsidRPr="00164F59" w:rsidRDefault="00ED3C3A" w:rsidP="00ED3C3A">
      <w:pPr>
        <w:pStyle w:val="a9"/>
        <w:ind w:firstLine="851"/>
        <w:contextualSpacing/>
        <w:rPr>
          <w:color w:val="000000"/>
          <w:sz w:val="26"/>
          <w:szCs w:val="26"/>
          <w:shd w:val="clear" w:color="auto" w:fill="FFFFFF"/>
        </w:rPr>
      </w:pPr>
      <w:r w:rsidRPr="00031CCF">
        <w:rPr>
          <w:rFonts w:eastAsia="Calibri"/>
          <w:sz w:val="26"/>
          <w:szCs w:val="26"/>
        </w:rPr>
        <w:t>Решения принимаются простым большинством голосов членов Приемной комиссии, присутствующих на ее заседании, при наличии кворума.</w:t>
      </w:r>
      <w:r w:rsidR="000E1CE0" w:rsidRPr="00164F59">
        <w:rPr>
          <w:color w:val="000000"/>
          <w:sz w:val="26"/>
          <w:szCs w:val="26"/>
          <w:shd w:val="clear" w:color="auto" w:fill="FFFFFF"/>
        </w:rPr>
        <w:t xml:space="preserve"> </w:t>
      </w:r>
      <w:bookmarkStart w:id="1" w:name="_Hlk94706172"/>
    </w:p>
    <w:bookmarkEnd w:id="1"/>
    <w:p w:rsidR="00B2332B" w:rsidRPr="00164F59" w:rsidRDefault="00292F5C" w:rsidP="007212E9">
      <w:pPr>
        <w:pStyle w:val="a9"/>
        <w:ind w:firstLine="851"/>
        <w:contextualSpacing/>
        <w:rPr>
          <w:sz w:val="26"/>
          <w:szCs w:val="26"/>
        </w:rPr>
      </w:pPr>
      <w:r w:rsidRPr="00164F59">
        <w:rPr>
          <w:sz w:val="26"/>
          <w:szCs w:val="26"/>
        </w:rPr>
        <w:t>3.4.</w:t>
      </w:r>
      <w:r w:rsidR="00C726E7" w:rsidRPr="00164F59">
        <w:rPr>
          <w:sz w:val="26"/>
          <w:szCs w:val="26"/>
        </w:rPr>
        <w:t> </w:t>
      </w:r>
      <w:r w:rsidR="000E1CE0" w:rsidRPr="00164F59">
        <w:rPr>
          <w:sz w:val="26"/>
          <w:szCs w:val="26"/>
        </w:rPr>
        <w:t xml:space="preserve">Решения Приемной комиссии принимаются с учетом требований </w:t>
      </w:r>
      <w:r w:rsidR="009C2B05" w:rsidRPr="00164F59">
        <w:rPr>
          <w:sz w:val="26"/>
          <w:szCs w:val="26"/>
        </w:rPr>
        <w:t xml:space="preserve">нормативных правовых и локальных нормативных актов, указанных в </w:t>
      </w:r>
      <w:r w:rsidR="00C91584" w:rsidRPr="00164F59">
        <w:rPr>
          <w:sz w:val="26"/>
          <w:szCs w:val="26"/>
        </w:rPr>
        <w:t>пункт</w:t>
      </w:r>
      <w:r w:rsidR="009C2B05" w:rsidRPr="00164F59">
        <w:rPr>
          <w:sz w:val="26"/>
          <w:szCs w:val="26"/>
        </w:rPr>
        <w:t>е</w:t>
      </w:r>
      <w:r w:rsidR="00C91584" w:rsidRPr="00164F59">
        <w:rPr>
          <w:sz w:val="26"/>
          <w:szCs w:val="26"/>
        </w:rPr>
        <w:t xml:space="preserve"> 1.4</w:t>
      </w:r>
      <w:r w:rsidR="000E1CE0" w:rsidRPr="00164F59">
        <w:rPr>
          <w:sz w:val="26"/>
          <w:szCs w:val="26"/>
        </w:rPr>
        <w:t xml:space="preserve"> Положения. </w:t>
      </w:r>
      <w:r w:rsidR="00C726E7" w:rsidRPr="00164F59">
        <w:rPr>
          <w:sz w:val="26"/>
          <w:szCs w:val="26"/>
        </w:rPr>
        <w:t>Решения Приемной комиссии</w:t>
      </w:r>
      <w:r w:rsidR="00B058F4" w:rsidRPr="00164F59">
        <w:rPr>
          <w:sz w:val="26"/>
          <w:szCs w:val="26"/>
        </w:rPr>
        <w:t xml:space="preserve"> </w:t>
      </w:r>
      <w:r w:rsidR="00C726E7" w:rsidRPr="00164F59">
        <w:rPr>
          <w:sz w:val="26"/>
          <w:szCs w:val="26"/>
        </w:rPr>
        <w:t xml:space="preserve">оформляются протоколами, которые подписываются председателем </w:t>
      </w:r>
      <w:r w:rsidRPr="00164F59">
        <w:rPr>
          <w:sz w:val="26"/>
          <w:szCs w:val="26"/>
        </w:rPr>
        <w:t xml:space="preserve">Приемной комиссии </w:t>
      </w:r>
      <w:r w:rsidR="00C726E7" w:rsidRPr="00164F59">
        <w:rPr>
          <w:sz w:val="26"/>
          <w:szCs w:val="26"/>
        </w:rPr>
        <w:t xml:space="preserve">или </w:t>
      </w:r>
      <w:r w:rsidR="00445136" w:rsidRPr="00164F59">
        <w:rPr>
          <w:sz w:val="26"/>
          <w:szCs w:val="26"/>
        </w:rPr>
        <w:t xml:space="preserve">по его поручению </w:t>
      </w:r>
      <w:r w:rsidR="00C726E7" w:rsidRPr="00164F59">
        <w:rPr>
          <w:sz w:val="26"/>
          <w:szCs w:val="26"/>
        </w:rPr>
        <w:t>заместителем председателя</w:t>
      </w:r>
      <w:r w:rsidR="000D24A4" w:rsidRPr="00164F59">
        <w:rPr>
          <w:sz w:val="26"/>
          <w:szCs w:val="26"/>
        </w:rPr>
        <w:t xml:space="preserve">, а также </w:t>
      </w:r>
      <w:r w:rsidR="00C726E7" w:rsidRPr="00164F59">
        <w:rPr>
          <w:sz w:val="26"/>
          <w:szCs w:val="26"/>
        </w:rPr>
        <w:t xml:space="preserve">ответственным секретарем или </w:t>
      </w:r>
      <w:r w:rsidR="00445136" w:rsidRPr="00164F59">
        <w:rPr>
          <w:sz w:val="26"/>
          <w:szCs w:val="26"/>
        </w:rPr>
        <w:t xml:space="preserve">по его поручению </w:t>
      </w:r>
      <w:r w:rsidR="00C726E7" w:rsidRPr="00164F59">
        <w:rPr>
          <w:sz w:val="26"/>
          <w:szCs w:val="26"/>
        </w:rPr>
        <w:t xml:space="preserve">заместителем ответственного секретаря Приемной комиссии. Протоколы оформляются по Университету </w:t>
      </w:r>
      <w:r w:rsidR="009C2B05" w:rsidRPr="00164F59">
        <w:rPr>
          <w:sz w:val="26"/>
          <w:szCs w:val="26"/>
        </w:rPr>
        <w:t xml:space="preserve">в целом </w:t>
      </w:r>
      <w:r w:rsidR="00C726E7" w:rsidRPr="00164F59">
        <w:rPr>
          <w:sz w:val="26"/>
          <w:szCs w:val="26"/>
        </w:rPr>
        <w:t>и по каждому из филиалов Университета в отдельности.</w:t>
      </w:r>
      <w:r w:rsidR="00246348" w:rsidRPr="00164F59">
        <w:rPr>
          <w:sz w:val="26"/>
          <w:szCs w:val="26"/>
        </w:rPr>
        <w:t xml:space="preserve"> </w:t>
      </w:r>
    </w:p>
    <w:p w:rsidR="007212E9" w:rsidRPr="00164F59" w:rsidRDefault="00C91584" w:rsidP="00C91584">
      <w:pPr>
        <w:pStyle w:val="a9"/>
        <w:ind w:firstLine="851"/>
        <w:contextualSpacing/>
        <w:rPr>
          <w:sz w:val="26"/>
          <w:szCs w:val="26"/>
        </w:rPr>
      </w:pPr>
      <w:r w:rsidRPr="00164F59">
        <w:rPr>
          <w:sz w:val="26"/>
          <w:szCs w:val="26"/>
        </w:rPr>
        <w:t>Председатель Приемной комиссии</w:t>
      </w:r>
      <w:r w:rsidR="00CE4712" w:rsidRPr="00164F59">
        <w:rPr>
          <w:sz w:val="26"/>
          <w:szCs w:val="26"/>
        </w:rPr>
        <w:t xml:space="preserve"> и </w:t>
      </w:r>
      <w:r w:rsidRPr="00164F59">
        <w:rPr>
          <w:sz w:val="26"/>
          <w:szCs w:val="26"/>
        </w:rPr>
        <w:t xml:space="preserve">заместители председателя координируют деятельность по реализации решений Приемной комиссии и в соответствии с предоставленными </w:t>
      </w:r>
      <w:r w:rsidR="00026201" w:rsidRPr="00164F59">
        <w:rPr>
          <w:sz w:val="26"/>
          <w:szCs w:val="26"/>
        </w:rPr>
        <w:t xml:space="preserve">в установленном в НИУ ВШЭ порядке </w:t>
      </w:r>
      <w:r w:rsidRPr="00164F59">
        <w:rPr>
          <w:sz w:val="26"/>
          <w:szCs w:val="26"/>
        </w:rPr>
        <w:t xml:space="preserve">полномочиями подписывают документы в рамках деятельности Приемной комиссии. </w:t>
      </w:r>
    </w:p>
    <w:p w:rsidR="000801B9" w:rsidRPr="00164F59" w:rsidRDefault="000801B9" w:rsidP="00907FE9">
      <w:pPr>
        <w:pStyle w:val="a9"/>
        <w:ind w:firstLine="709"/>
        <w:contextualSpacing/>
        <w:rPr>
          <w:sz w:val="26"/>
          <w:szCs w:val="26"/>
        </w:rPr>
      </w:pPr>
      <w:r w:rsidRPr="00164F59">
        <w:rPr>
          <w:color w:val="002060"/>
          <w:sz w:val="26"/>
          <w:szCs w:val="26"/>
        </w:rPr>
        <w:t>3.</w:t>
      </w:r>
      <w:r w:rsidR="00292F5C" w:rsidRPr="00164F59">
        <w:rPr>
          <w:color w:val="002060"/>
          <w:sz w:val="26"/>
          <w:szCs w:val="26"/>
        </w:rPr>
        <w:t>5</w:t>
      </w:r>
      <w:r w:rsidRPr="00164F59">
        <w:rPr>
          <w:color w:val="002060"/>
          <w:sz w:val="26"/>
          <w:szCs w:val="26"/>
        </w:rPr>
        <w:t>.</w:t>
      </w:r>
      <w:r w:rsidR="00010E1C" w:rsidRPr="00164F59">
        <w:rPr>
          <w:sz w:val="26"/>
          <w:szCs w:val="26"/>
        </w:rPr>
        <w:t> Ответственны</w:t>
      </w:r>
      <w:r w:rsidR="00141738" w:rsidRPr="00164F59">
        <w:rPr>
          <w:sz w:val="26"/>
          <w:szCs w:val="26"/>
        </w:rPr>
        <w:t>й</w:t>
      </w:r>
      <w:r w:rsidRPr="00164F59">
        <w:rPr>
          <w:sz w:val="26"/>
          <w:szCs w:val="26"/>
        </w:rPr>
        <w:t xml:space="preserve"> секретар</w:t>
      </w:r>
      <w:r w:rsidR="00141738" w:rsidRPr="00164F59">
        <w:rPr>
          <w:sz w:val="26"/>
          <w:szCs w:val="26"/>
        </w:rPr>
        <w:t>ь</w:t>
      </w:r>
      <w:r w:rsidRPr="00164F59">
        <w:rPr>
          <w:sz w:val="26"/>
          <w:szCs w:val="26"/>
        </w:rPr>
        <w:t xml:space="preserve"> и </w:t>
      </w:r>
      <w:r w:rsidR="00141738" w:rsidRPr="00164F59">
        <w:rPr>
          <w:sz w:val="26"/>
          <w:szCs w:val="26"/>
        </w:rPr>
        <w:t>его</w:t>
      </w:r>
      <w:r w:rsidRPr="00164F59">
        <w:rPr>
          <w:sz w:val="26"/>
          <w:szCs w:val="26"/>
        </w:rPr>
        <w:t xml:space="preserve"> заместители организуют работу по подготовке информационных материалов,</w:t>
      </w:r>
      <w:r w:rsidR="004D291C" w:rsidRPr="00164F59">
        <w:rPr>
          <w:sz w:val="26"/>
          <w:szCs w:val="26"/>
        </w:rPr>
        <w:t xml:space="preserve"> экзаменационных материалов,</w:t>
      </w:r>
      <w:r w:rsidRPr="00164F59">
        <w:rPr>
          <w:sz w:val="26"/>
          <w:szCs w:val="26"/>
        </w:rPr>
        <w:t xml:space="preserve"> бланков необходимой документации, формированию составов экзаменационных и </w:t>
      </w:r>
      <w:r w:rsidR="007B7791" w:rsidRPr="00164F59">
        <w:rPr>
          <w:sz w:val="26"/>
          <w:szCs w:val="26"/>
        </w:rPr>
        <w:t xml:space="preserve">апелляционных </w:t>
      </w:r>
      <w:r w:rsidRPr="00164F59">
        <w:rPr>
          <w:sz w:val="26"/>
          <w:szCs w:val="26"/>
        </w:rPr>
        <w:t xml:space="preserve">комиссий, </w:t>
      </w:r>
      <w:r w:rsidR="004D291C" w:rsidRPr="00164F59">
        <w:rPr>
          <w:sz w:val="26"/>
          <w:szCs w:val="26"/>
        </w:rPr>
        <w:t xml:space="preserve">формированию приемной кампании в </w:t>
      </w:r>
      <w:r w:rsidR="006F2DE1" w:rsidRPr="00164F59">
        <w:rPr>
          <w:sz w:val="26"/>
          <w:szCs w:val="26"/>
          <w:shd w:val="clear" w:color="auto" w:fill="FFFFFF"/>
        </w:rPr>
        <w:t>Федеральной информационной систем</w:t>
      </w:r>
      <w:r w:rsidR="00D03D91" w:rsidRPr="00164F59">
        <w:rPr>
          <w:sz w:val="26"/>
          <w:szCs w:val="26"/>
          <w:shd w:val="clear" w:color="auto" w:fill="FFFFFF"/>
        </w:rPr>
        <w:t>е</w:t>
      </w:r>
      <w:r w:rsidR="006F2DE1" w:rsidRPr="00164F59">
        <w:rPr>
          <w:sz w:val="26"/>
          <w:szCs w:val="26"/>
          <w:shd w:val="clear" w:color="auto" w:fill="FFFFFF"/>
        </w:rPr>
        <w:t xml:space="preserve">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и приёма граждан в образовательные организации для получения среднего профессионального и высшего образования и региональных информационных системах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(далее - ФИС ГИА и при</w:t>
      </w:r>
      <w:r w:rsidR="00563EE7" w:rsidRPr="00164F59">
        <w:rPr>
          <w:sz w:val="26"/>
          <w:szCs w:val="26"/>
          <w:shd w:val="clear" w:color="auto" w:fill="FFFFFF"/>
        </w:rPr>
        <w:t>е</w:t>
      </w:r>
      <w:r w:rsidR="006F2DE1" w:rsidRPr="00164F59">
        <w:rPr>
          <w:sz w:val="26"/>
          <w:szCs w:val="26"/>
          <w:shd w:val="clear" w:color="auto" w:fill="FFFFFF"/>
        </w:rPr>
        <w:t>ма)</w:t>
      </w:r>
      <w:r w:rsidR="004D291C" w:rsidRPr="00164F59">
        <w:rPr>
          <w:sz w:val="26"/>
          <w:szCs w:val="26"/>
        </w:rPr>
        <w:t xml:space="preserve">, </w:t>
      </w:r>
      <w:r w:rsidRPr="00164F59">
        <w:rPr>
          <w:sz w:val="26"/>
          <w:szCs w:val="26"/>
        </w:rPr>
        <w:t>подбору технического персонала, оборудованию помещений для работы, оформлению справочных материалов, образцов заполнения документов, обеспечению условий хранения документов Приемной комиссии.</w:t>
      </w:r>
    </w:p>
    <w:p w:rsidR="000801B9" w:rsidRPr="00164F59" w:rsidRDefault="000801B9" w:rsidP="00907FE9">
      <w:pPr>
        <w:pStyle w:val="a9"/>
        <w:ind w:firstLine="709"/>
        <w:contextualSpacing/>
        <w:rPr>
          <w:sz w:val="26"/>
          <w:szCs w:val="26"/>
        </w:rPr>
      </w:pPr>
      <w:r w:rsidRPr="00164F59">
        <w:rPr>
          <w:sz w:val="26"/>
          <w:szCs w:val="26"/>
        </w:rPr>
        <w:t>3.</w:t>
      </w:r>
      <w:r w:rsidR="00292F5C" w:rsidRPr="00164F59">
        <w:rPr>
          <w:sz w:val="26"/>
          <w:szCs w:val="26"/>
        </w:rPr>
        <w:t>6</w:t>
      </w:r>
      <w:r w:rsidRPr="00164F59">
        <w:rPr>
          <w:sz w:val="26"/>
          <w:szCs w:val="26"/>
        </w:rPr>
        <w:t>. До начала приема документов Приемная комиссия объявляет:</w:t>
      </w:r>
    </w:p>
    <w:p w:rsidR="000801B9" w:rsidRPr="00164F59" w:rsidRDefault="00DF7654" w:rsidP="00907FE9">
      <w:pPr>
        <w:pStyle w:val="a9"/>
        <w:tabs>
          <w:tab w:val="left" w:pos="368"/>
        </w:tabs>
        <w:ind w:firstLine="851"/>
        <w:contextualSpacing/>
        <w:rPr>
          <w:sz w:val="26"/>
          <w:szCs w:val="26"/>
        </w:rPr>
      </w:pPr>
      <w:r w:rsidRPr="00164F59">
        <w:rPr>
          <w:sz w:val="26"/>
          <w:szCs w:val="26"/>
        </w:rPr>
        <w:t>3.</w:t>
      </w:r>
      <w:r w:rsidR="00292F5C" w:rsidRPr="00164F59">
        <w:rPr>
          <w:sz w:val="26"/>
          <w:szCs w:val="26"/>
        </w:rPr>
        <w:t>6</w:t>
      </w:r>
      <w:r w:rsidRPr="00164F59">
        <w:rPr>
          <w:sz w:val="26"/>
          <w:szCs w:val="26"/>
        </w:rPr>
        <w:t>.1.</w:t>
      </w:r>
      <w:r w:rsidR="006F2DE1" w:rsidRPr="00164F59">
        <w:rPr>
          <w:sz w:val="26"/>
          <w:szCs w:val="26"/>
          <w:lang w:val="en-US"/>
        </w:rPr>
        <w:t> </w:t>
      </w:r>
      <w:r w:rsidR="006C5170" w:rsidRPr="00164F59">
        <w:rPr>
          <w:sz w:val="26"/>
          <w:szCs w:val="26"/>
        </w:rPr>
        <w:t>П</w:t>
      </w:r>
      <w:r w:rsidR="000801B9" w:rsidRPr="00164F59">
        <w:rPr>
          <w:sz w:val="26"/>
          <w:szCs w:val="26"/>
        </w:rPr>
        <w:t xml:space="preserve">равила приема в </w:t>
      </w:r>
      <w:r w:rsidR="00915341" w:rsidRPr="00164F59">
        <w:rPr>
          <w:sz w:val="26"/>
          <w:szCs w:val="26"/>
        </w:rPr>
        <w:t>Университет</w:t>
      </w:r>
      <w:r w:rsidR="005D0E9A" w:rsidRPr="00164F59">
        <w:rPr>
          <w:sz w:val="26"/>
          <w:szCs w:val="26"/>
        </w:rPr>
        <w:t xml:space="preserve"> </w:t>
      </w:r>
      <w:r w:rsidR="000801B9" w:rsidRPr="00164F59">
        <w:rPr>
          <w:sz w:val="26"/>
          <w:szCs w:val="26"/>
        </w:rPr>
        <w:t>на очередной учебный год;</w:t>
      </w:r>
    </w:p>
    <w:p w:rsidR="000801B9" w:rsidRPr="00164F59" w:rsidRDefault="00953AAC" w:rsidP="00907FE9">
      <w:pPr>
        <w:pStyle w:val="a9"/>
        <w:tabs>
          <w:tab w:val="left" w:pos="368"/>
        </w:tabs>
        <w:ind w:firstLine="851"/>
        <w:contextualSpacing/>
        <w:rPr>
          <w:sz w:val="26"/>
          <w:szCs w:val="26"/>
        </w:rPr>
      </w:pPr>
      <w:r w:rsidRPr="00164F59">
        <w:rPr>
          <w:sz w:val="26"/>
          <w:szCs w:val="26"/>
        </w:rPr>
        <w:t>3.</w:t>
      </w:r>
      <w:r w:rsidR="00292F5C" w:rsidRPr="00164F59">
        <w:rPr>
          <w:sz w:val="26"/>
          <w:szCs w:val="26"/>
        </w:rPr>
        <w:t>6</w:t>
      </w:r>
      <w:r w:rsidRPr="00164F59">
        <w:rPr>
          <w:sz w:val="26"/>
          <w:szCs w:val="26"/>
        </w:rPr>
        <w:t>.2.</w:t>
      </w:r>
      <w:r w:rsidR="006F2DE1" w:rsidRPr="00164F59">
        <w:rPr>
          <w:sz w:val="26"/>
          <w:szCs w:val="26"/>
          <w:lang w:val="en-US"/>
        </w:rPr>
        <w:t> </w:t>
      </w:r>
      <w:r w:rsidR="000801B9" w:rsidRPr="00164F59">
        <w:rPr>
          <w:sz w:val="26"/>
          <w:szCs w:val="26"/>
        </w:rPr>
        <w:t xml:space="preserve">перечень </w:t>
      </w:r>
      <w:r w:rsidR="00260E8B" w:rsidRPr="00164F59">
        <w:rPr>
          <w:sz w:val="26"/>
          <w:szCs w:val="26"/>
        </w:rPr>
        <w:t xml:space="preserve">специальностей и </w:t>
      </w:r>
      <w:r w:rsidR="000801B9" w:rsidRPr="00164F59">
        <w:rPr>
          <w:sz w:val="26"/>
          <w:szCs w:val="26"/>
        </w:rPr>
        <w:t>направлений подготовки</w:t>
      </w:r>
      <w:r w:rsidR="001B6DF5" w:rsidRPr="00164F59">
        <w:rPr>
          <w:sz w:val="26"/>
          <w:szCs w:val="26"/>
        </w:rPr>
        <w:t>,</w:t>
      </w:r>
      <w:r w:rsidR="000801B9" w:rsidRPr="00164F59">
        <w:rPr>
          <w:sz w:val="26"/>
          <w:szCs w:val="26"/>
        </w:rPr>
        <w:t xml:space="preserve"> </w:t>
      </w:r>
      <w:r w:rsidR="00260E8B" w:rsidRPr="00164F59">
        <w:rPr>
          <w:sz w:val="26"/>
          <w:szCs w:val="26"/>
        </w:rPr>
        <w:t>по</w:t>
      </w:r>
      <w:r w:rsidR="000801B9" w:rsidRPr="00164F59">
        <w:rPr>
          <w:sz w:val="26"/>
          <w:szCs w:val="26"/>
        </w:rPr>
        <w:t xml:space="preserve"> котор</w:t>
      </w:r>
      <w:r w:rsidR="00087B33" w:rsidRPr="00164F59">
        <w:rPr>
          <w:sz w:val="26"/>
          <w:szCs w:val="26"/>
        </w:rPr>
        <w:t>ы</w:t>
      </w:r>
      <w:r w:rsidR="00260E8B" w:rsidRPr="00164F59">
        <w:rPr>
          <w:sz w:val="26"/>
          <w:szCs w:val="26"/>
        </w:rPr>
        <w:t>м</w:t>
      </w:r>
      <w:r w:rsidR="00087B33" w:rsidRPr="00164F59">
        <w:rPr>
          <w:sz w:val="26"/>
          <w:szCs w:val="26"/>
        </w:rPr>
        <w:t xml:space="preserve"> объявляется прием </w:t>
      </w:r>
      <w:r w:rsidR="00260E8B" w:rsidRPr="00164F59">
        <w:rPr>
          <w:sz w:val="26"/>
          <w:szCs w:val="26"/>
        </w:rPr>
        <w:t>на обучение</w:t>
      </w:r>
      <w:r w:rsidR="00173687" w:rsidRPr="00164F59">
        <w:rPr>
          <w:sz w:val="26"/>
          <w:szCs w:val="26"/>
        </w:rPr>
        <w:t>,</w:t>
      </w:r>
      <w:r w:rsidR="00260E8B" w:rsidRPr="00164F59">
        <w:rPr>
          <w:sz w:val="26"/>
          <w:szCs w:val="26"/>
        </w:rPr>
        <w:t xml:space="preserve"> с указанием условий поступления</w:t>
      </w:r>
      <w:r w:rsidR="001B39CA" w:rsidRPr="00164F59">
        <w:rPr>
          <w:sz w:val="26"/>
          <w:szCs w:val="26"/>
        </w:rPr>
        <w:t xml:space="preserve"> в соответствии с Правила</w:t>
      </w:r>
      <w:r w:rsidR="00C05A4C" w:rsidRPr="00164F59">
        <w:rPr>
          <w:sz w:val="26"/>
          <w:szCs w:val="26"/>
        </w:rPr>
        <w:t>ми</w:t>
      </w:r>
      <w:r w:rsidR="001B39CA" w:rsidRPr="00164F59">
        <w:rPr>
          <w:sz w:val="26"/>
          <w:szCs w:val="26"/>
        </w:rPr>
        <w:t xml:space="preserve"> приема в Университет</w:t>
      </w:r>
      <w:r w:rsidR="00B058F4" w:rsidRPr="00164F59">
        <w:rPr>
          <w:sz w:val="26"/>
          <w:szCs w:val="26"/>
        </w:rPr>
        <w:t xml:space="preserve"> на очередной учебный год</w:t>
      </w:r>
      <w:r w:rsidR="00173687" w:rsidRPr="00164F59">
        <w:rPr>
          <w:sz w:val="26"/>
          <w:szCs w:val="26"/>
        </w:rPr>
        <w:t>,</w:t>
      </w:r>
      <w:r w:rsidR="001B39CA" w:rsidRPr="00164F59">
        <w:rPr>
          <w:sz w:val="26"/>
          <w:szCs w:val="26"/>
        </w:rPr>
        <w:t xml:space="preserve"> при поступлении на </w:t>
      </w:r>
      <w:r w:rsidR="00B058F4" w:rsidRPr="00164F59">
        <w:rPr>
          <w:sz w:val="26"/>
          <w:szCs w:val="26"/>
        </w:rPr>
        <w:t>образовательные программы высшего образования</w:t>
      </w:r>
      <w:r w:rsidR="00087B33" w:rsidRPr="00164F59">
        <w:rPr>
          <w:sz w:val="26"/>
          <w:szCs w:val="26"/>
        </w:rPr>
        <w:t>;</w:t>
      </w:r>
    </w:p>
    <w:p w:rsidR="00614B08" w:rsidRPr="00164F59" w:rsidRDefault="00614B08" w:rsidP="00907FE9">
      <w:pPr>
        <w:pStyle w:val="a9"/>
        <w:tabs>
          <w:tab w:val="left" w:pos="368"/>
        </w:tabs>
        <w:ind w:firstLine="851"/>
        <w:contextualSpacing/>
        <w:rPr>
          <w:sz w:val="26"/>
          <w:szCs w:val="26"/>
        </w:rPr>
      </w:pPr>
      <w:r w:rsidRPr="00164F59">
        <w:rPr>
          <w:sz w:val="26"/>
          <w:szCs w:val="26"/>
        </w:rPr>
        <w:t>3.6.3. максимальное количество специальностей и направлений подготовки для одновременного участия в конкурсе (по программам бакалавриата и специалитета);</w:t>
      </w:r>
    </w:p>
    <w:p w:rsidR="00670FD8" w:rsidRPr="00164F59" w:rsidRDefault="00670FD8" w:rsidP="00907FE9">
      <w:pPr>
        <w:pStyle w:val="a9"/>
        <w:tabs>
          <w:tab w:val="left" w:pos="368"/>
        </w:tabs>
        <w:ind w:firstLine="851"/>
        <w:contextualSpacing/>
        <w:rPr>
          <w:sz w:val="26"/>
          <w:szCs w:val="26"/>
        </w:rPr>
      </w:pPr>
      <w:r w:rsidRPr="00164F59">
        <w:rPr>
          <w:sz w:val="26"/>
          <w:szCs w:val="26"/>
        </w:rPr>
        <w:lastRenderedPageBreak/>
        <w:t xml:space="preserve">3.6.4. информацию о предоставлении особых прав и особого преимущества (по программам бакалавриата и специалитета); </w:t>
      </w:r>
    </w:p>
    <w:p w:rsidR="00A553A9" w:rsidRPr="00164F59" w:rsidRDefault="001B39CA" w:rsidP="00907FE9">
      <w:pPr>
        <w:pStyle w:val="a9"/>
        <w:tabs>
          <w:tab w:val="left" w:pos="368"/>
        </w:tabs>
        <w:ind w:firstLine="851"/>
        <w:contextualSpacing/>
        <w:rPr>
          <w:sz w:val="26"/>
          <w:szCs w:val="26"/>
        </w:rPr>
      </w:pPr>
      <w:r w:rsidRPr="00164F59">
        <w:rPr>
          <w:sz w:val="26"/>
          <w:szCs w:val="26"/>
        </w:rPr>
        <w:t>3.</w:t>
      </w:r>
      <w:r w:rsidR="00292F5C" w:rsidRPr="00164F59">
        <w:rPr>
          <w:sz w:val="26"/>
          <w:szCs w:val="26"/>
        </w:rPr>
        <w:t>6</w:t>
      </w:r>
      <w:r w:rsidRPr="00164F59">
        <w:rPr>
          <w:sz w:val="26"/>
          <w:szCs w:val="26"/>
        </w:rPr>
        <w:t>.</w:t>
      </w:r>
      <w:r w:rsidR="00670FD8" w:rsidRPr="00164F59">
        <w:rPr>
          <w:sz w:val="26"/>
          <w:szCs w:val="26"/>
        </w:rPr>
        <w:t>5</w:t>
      </w:r>
      <w:r w:rsidRPr="00164F59">
        <w:rPr>
          <w:sz w:val="26"/>
          <w:szCs w:val="26"/>
        </w:rPr>
        <w:t xml:space="preserve">. </w:t>
      </w:r>
      <w:r w:rsidR="00A553A9" w:rsidRPr="00164F59">
        <w:rPr>
          <w:sz w:val="26"/>
          <w:szCs w:val="26"/>
        </w:rPr>
        <w:t>общее количеств</w:t>
      </w:r>
      <w:r w:rsidR="00293DA8" w:rsidRPr="00164F59">
        <w:rPr>
          <w:sz w:val="26"/>
          <w:szCs w:val="26"/>
        </w:rPr>
        <w:t xml:space="preserve">о мест для приема на первый курс </w:t>
      </w:r>
      <w:r w:rsidR="006C5170" w:rsidRPr="00164F59">
        <w:rPr>
          <w:sz w:val="26"/>
          <w:szCs w:val="26"/>
        </w:rPr>
        <w:t xml:space="preserve">для обучения </w:t>
      </w:r>
      <w:r w:rsidR="00293DA8" w:rsidRPr="00164F59">
        <w:rPr>
          <w:sz w:val="26"/>
          <w:szCs w:val="26"/>
        </w:rPr>
        <w:t xml:space="preserve">по программам </w:t>
      </w:r>
      <w:r w:rsidR="000054AC" w:rsidRPr="00164F59">
        <w:rPr>
          <w:sz w:val="26"/>
          <w:szCs w:val="26"/>
        </w:rPr>
        <w:t>высшего образования</w:t>
      </w:r>
      <w:r w:rsidR="00A553A9" w:rsidRPr="00164F59">
        <w:rPr>
          <w:sz w:val="26"/>
          <w:szCs w:val="26"/>
        </w:rPr>
        <w:t>;</w:t>
      </w:r>
    </w:p>
    <w:p w:rsidR="00E17027" w:rsidRPr="00164F59" w:rsidRDefault="001B39CA" w:rsidP="00907FE9">
      <w:pPr>
        <w:pStyle w:val="a9"/>
        <w:tabs>
          <w:tab w:val="left" w:pos="368"/>
        </w:tabs>
        <w:ind w:firstLine="851"/>
        <w:contextualSpacing/>
        <w:rPr>
          <w:sz w:val="26"/>
          <w:szCs w:val="26"/>
        </w:rPr>
      </w:pPr>
      <w:r w:rsidRPr="00164F59">
        <w:rPr>
          <w:sz w:val="26"/>
          <w:szCs w:val="26"/>
        </w:rPr>
        <w:t>3.</w:t>
      </w:r>
      <w:r w:rsidR="00292F5C" w:rsidRPr="00164F59">
        <w:rPr>
          <w:sz w:val="26"/>
          <w:szCs w:val="26"/>
        </w:rPr>
        <w:t>6</w:t>
      </w:r>
      <w:r w:rsidRPr="00164F59">
        <w:rPr>
          <w:sz w:val="26"/>
          <w:szCs w:val="26"/>
        </w:rPr>
        <w:t>.</w:t>
      </w:r>
      <w:r w:rsidR="00670FD8" w:rsidRPr="00164F59">
        <w:rPr>
          <w:sz w:val="26"/>
          <w:szCs w:val="26"/>
        </w:rPr>
        <w:t>6</w:t>
      </w:r>
      <w:r w:rsidRPr="00164F59">
        <w:rPr>
          <w:sz w:val="26"/>
          <w:szCs w:val="26"/>
        </w:rPr>
        <w:t>.</w:t>
      </w:r>
      <w:r w:rsidR="006F2DE1" w:rsidRPr="00164F59">
        <w:rPr>
          <w:sz w:val="26"/>
          <w:szCs w:val="26"/>
          <w:lang w:val="en-US"/>
        </w:rPr>
        <w:t> </w:t>
      </w:r>
      <w:r w:rsidR="00E17027" w:rsidRPr="00164F59">
        <w:rPr>
          <w:sz w:val="26"/>
          <w:szCs w:val="26"/>
        </w:rPr>
        <w:t xml:space="preserve">количество </w:t>
      </w:r>
      <w:r w:rsidR="00822EC3" w:rsidRPr="00164F59">
        <w:rPr>
          <w:sz w:val="26"/>
          <w:szCs w:val="26"/>
        </w:rPr>
        <w:t xml:space="preserve">мест </w:t>
      </w:r>
      <w:r w:rsidR="00270C41" w:rsidRPr="00164F59">
        <w:rPr>
          <w:sz w:val="26"/>
          <w:szCs w:val="26"/>
        </w:rPr>
        <w:t xml:space="preserve">в рамках контрольных цифр приема граждан на обучение за счет бюджетных ассигнований федерального бюджета </w:t>
      </w:r>
      <w:r w:rsidR="00086431" w:rsidRPr="00164F59">
        <w:rPr>
          <w:sz w:val="26"/>
          <w:szCs w:val="26"/>
        </w:rPr>
        <w:t xml:space="preserve">(далее – </w:t>
      </w:r>
      <w:r w:rsidR="00270C41" w:rsidRPr="00164F59">
        <w:rPr>
          <w:sz w:val="26"/>
          <w:szCs w:val="26"/>
        </w:rPr>
        <w:t xml:space="preserve">за счет </w:t>
      </w:r>
      <w:r w:rsidR="00086431" w:rsidRPr="00164F59">
        <w:rPr>
          <w:sz w:val="26"/>
          <w:szCs w:val="26"/>
        </w:rPr>
        <w:t>бюджетны</w:t>
      </w:r>
      <w:r w:rsidR="00270C41" w:rsidRPr="00164F59">
        <w:rPr>
          <w:sz w:val="26"/>
          <w:szCs w:val="26"/>
        </w:rPr>
        <w:t>х</w:t>
      </w:r>
      <w:r w:rsidR="00086431" w:rsidRPr="00164F59">
        <w:rPr>
          <w:sz w:val="26"/>
          <w:szCs w:val="26"/>
        </w:rPr>
        <w:t xml:space="preserve"> ассигновани</w:t>
      </w:r>
      <w:r w:rsidR="00270C41" w:rsidRPr="00164F59">
        <w:rPr>
          <w:sz w:val="26"/>
          <w:szCs w:val="26"/>
        </w:rPr>
        <w:t>й</w:t>
      </w:r>
      <w:r w:rsidR="00086431" w:rsidRPr="00164F59">
        <w:rPr>
          <w:sz w:val="26"/>
          <w:szCs w:val="26"/>
        </w:rPr>
        <w:t xml:space="preserve">) </w:t>
      </w:r>
      <w:r w:rsidR="00E17027" w:rsidRPr="00164F59">
        <w:rPr>
          <w:sz w:val="26"/>
          <w:szCs w:val="26"/>
        </w:rPr>
        <w:t>для приема на первый курс по</w:t>
      </w:r>
      <w:r w:rsidR="00293DA8" w:rsidRPr="00164F59">
        <w:rPr>
          <w:sz w:val="26"/>
          <w:szCs w:val="26"/>
        </w:rPr>
        <w:t xml:space="preserve"> каждой программе </w:t>
      </w:r>
      <w:r w:rsidR="000054AC" w:rsidRPr="00164F59">
        <w:rPr>
          <w:sz w:val="26"/>
          <w:szCs w:val="26"/>
        </w:rPr>
        <w:t>высшего образования</w:t>
      </w:r>
      <w:r w:rsidR="00293DA8" w:rsidRPr="00164F59">
        <w:rPr>
          <w:sz w:val="26"/>
          <w:szCs w:val="26"/>
        </w:rPr>
        <w:t>;</w:t>
      </w:r>
    </w:p>
    <w:p w:rsidR="00E17027" w:rsidRPr="00164F59" w:rsidRDefault="001B39CA"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670FD8" w:rsidRPr="00164F59">
        <w:rPr>
          <w:sz w:val="26"/>
          <w:szCs w:val="26"/>
        </w:rPr>
        <w:t>7</w:t>
      </w:r>
      <w:r w:rsidRPr="00164F59">
        <w:rPr>
          <w:sz w:val="26"/>
          <w:szCs w:val="26"/>
        </w:rPr>
        <w:t>.</w:t>
      </w:r>
      <w:r w:rsidR="006F2DE1" w:rsidRPr="00164F59">
        <w:rPr>
          <w:sz w:val="26"/>
          <w:szCs w:val="26"/>
          <w:lang w:val="en-US"/>
        </w:rPr>
        <w:t> </w:t>
      </w:r>
      <w:r w:rsidR="00E17027" w:rsidRPr="00164F59">
        <w:rPr>
          <w:sz w:val="26"/>
          <w:szCs w:val="26"/>
        </w:rPr>
        <w:t>количество мест</w:t>
      </w:r>
      <w:r w:rsidR="00822EC3" w:rsidRPr="00164F59">
        <w:rPr>
          <w:sz w:val="26"/>
          <w:szCs w:val="26"/>
        </w:rPr>
        <w:t>, финансируемых за счет бюджетных ассигнований</w:t>
      </w:r>
      <w:r w:rsidR="00E17027" w:rsidRPr="00164F59">
        <w:rPr>
          <w:sz w:val="26"/>
          <w:szCs w:val="26"/>
        </w:rPr>
        <w:t>,</w:t>
      </w:r>
      <w:r w:rsidR="00270C41" w:rsidRPr="00164F59">
        <w:rPr>
          <w:sz w:val="26"/>
          <w:szCs w:val="26"/>
        </w:rPr>
        <w:t xml:space="preserve"> в пределах квоты </w:t>
      </w:r>
      <w:r w:rsidR="00614B08" w:rsidRPr="00164F59">
        <w:rPr>
          <w:sz w:val="26"/>
          <w:szCs w:val="26"/>
        </w:rPr>
        <w:t xml:space="preserve">приема на целевое обучение; </w:t>
      </w:r>
    </w:p>
    <w:p w:rsidR="00637CA6" w:rsidRPr="00164F59" w:rsidRDefault="001B39CA"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670FD8" w:rsidRPr="00164F59">
        <w:rPr>
          <w:sz w:val="26"/>
          <w:szCs w:val="26"/>
        </w:rPr>
        <w:t>8</w:t>
      </w:r>
      <w:r w:rsidRPr="00164F59">
        <w:rPr>
          <w:sz w:val="26"/>
          <w:szCs w:val="26"/>
        </w:rPr>
        <w:t>.</w:t>
      </w:r>
      <w:r w:rsidR="006F2DE1" w:rsidRPr="00164F59">
        <w:rPr>
          <w:sz w:val="26"/>
          <w:szCs w:val="26"/>
          <w:lang w:val="en-US"/>
        </w:rPr>
        <w:t> </w:t>
      </w:r>
      <w:r w:rsidR="00E17027" w:rsidRPr="00164F59">
        <w:rPr>
          <w:sz w:val="26"/>
          <w:szCs w:val="26"/>
        </w:rPr>
        <w:t xml:space="preserve">количество </w:t>
      </w:r>
      <w:r w:rsidR="00822EC3" w:rsidRPr="00164F59">
        <w:rPr>
          <w:sz w:val="26"/>
          <w:szCs w:val="26"/>
        </w:rPr>
        <w:t>мест, финансируемых за счет бюджетных ассигнований</w:t>
      </w:r>
      <w:r w:rsidR="00E17027" w:rsidRPr="00164F59">
        <w:rPr>
          <w:sz w:val="26"/>
          <w:szCs w:val="26"/>
        </w:rPr>
        <w:t xml:space="preserve">, в пределах </w:t>
      </w:r>
      <w:r w:rsidR="00B47947" w:rsidRPr="00164F59">
        <w:rPr>
          <w:sz w:val="26"/>
          <w:szCs w:val="26"/>
        </w:rPr>
        <w:t>квоты приема на обучение по программам бакалавриата и специалитета для лиц, имеющих особое право на прием в пределах квоты;</w:t>
      </w:r>
      <w:r w:rsidR="00E17027" w:rsidRPr="00164F59">
        <w:rPr>
          <w:sz w:val="26"/>
          <w:szCs w:val="26"/>
        </w:rPr>
        <w:t xml:space="preserve"> </w:t>
      </w:r>
    </w:p>
    <w:p w:rsidR="00E17027" w:rsidRPr="00164F59" w:rsidRDefault="001B39CA"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670FD8" w:rsidRPr="00164F59">
        <w:rPr>
          <w:sz w:val="26"/>
          <w:szCs w:val="26"/>
        </w:rPr>
        <w:t>9</w:t>
      </w:r>
      <w:r w:rsidRPr="00164F59">
        <w:rPr>
          <w:sz w:val="26"/>
          <w:szCs w:val="26"/>
        </w:rPr>
        <w:t>.</w:t>
      </w:r>
      <w:r w:rsidR="006F2DE1" w:rsidRPr="00164F59">
        <w:rPr>
          <w:sz w:val="26"/>
          <w:szCs w:val="26"/>
          <w:lang w:val="en-US"/>
        </w:rPr>
        <w:t> </w:t>
      </w:r>
      <w:r w:rsidR="00E17027" w:rsidRPr="00164F59">
        <w:rPr>
          <w:sz w:val="26"/>
          <w:szCs w:val="26"/>
        </w:rPr>
        <w:t xml:space="preserve">количество мест </w:t>
      </w:r>
      <w:r w:rsidR="0098187D" w:rsidRPr="00164F59">
        <w:rPr>
          <w:sz w:val="26"/>
          <w:szCs w:val="26"/>
        </w:rPr>
        <w:t>по договорам об образовании</w:t>
      </w:r>
      <w:r w:rsidR="00637CA6" w:rsidRPr="00164F59">
        <w:rPr>
          <w:sz w:val="26"/>
          <w:szCs w:val="26"/>
        </w:rPr>
        <w:t xml:space="preserve"> </w:t>
      </w:r>
      <w:r w:rsidR="0098187D" w:rsidRPr="00164F59">
        <w:rPr>
          <w:sz w:val="26"/>
          <w:szCs w:val="26"/>
        </w:rPr>
        <w:t>за счет средств физических и (или) юридических лиц</w:t>
      </w:r>
      <w:r w:rsidR="00E17027" w:rsidRPr="00164F59">
        <w:rPr>
          <w:sz w:val="26"/>
          <w:szCs w:val="26"/>
        </w:rPr>
        <w:t xml:space="preserve"> </w:t>
      </w:r>
      <w:r w:rsidR="00086431" w:rsidRPr="00164F59">
        <w:rPr>
          <w:sz w:val="26"/>
          <w:szCs w:val="26"/>
        </w:rPr>
        <w:t xml:space="preserve">(далее – договоры об оказании платных образовательных услуг) </w:t>
      </w:r>
      <w:r w:rsidR="00E17027" w:rsidRPr="00164F59">
        <w:rPr>
          <w:sz w:val="26"/>
          <w:szCs w:val="26"/>
        </w:rPr>
        <w:t xml:space="preserve">для приема на первый курс </w:t>
      </w:r>
      <w:r w:rsidR="00293DA8" w:rsidRPr="00164F59">
        <w:rPr>
          <w:sz w:val="26"/>
          <w:szCs w:val="26"/>
        </w:rPr>
        <w:t xml:space="preserve">по каждой программе </w:t>
      </w:r>
      <w:r w:rsidR="000054AC" w:rsidRPr="00164F59">
        <w:rPr>
          <w:sz w:val="26"/>
          <w:szCs w:val="26"/>
        </w:rPr>
        <w:t>высшего образования</w:t>
      </w:r>
      <w:r w:rsidR="00550ABC" w:rsidRPr="00164F59">
        <w:rPr>
          <w:sz w:val="26"/>
          <w:szCs w:val="26"/>
        </w:rPr>
        <w:t>;</w:t>
      </w:r>
    </w:p>
    <w:p w:rsidR="003122AD" w:rsidRPr="00164F59" w:rsidRDefault="003122AD" w:rsidP="00907FE9">
      <w:pPr>
        <w:tabs>
          <w:tab w:val="left" w:pos="368"/>
        </w:tabs>
        <w:autoSpaceDE w:val="0"/>
        <w:ind w:firstLine="851"/>
        <w:contextualSpacing/>
        <w:jc w:val="both"/>
        <w:rPr>
          <w:sz w:val="26"/>
          <w:szCs w:val="26"/>
        </w:rPr>
      </w:pPr>
      <w:r w:rsidRPr="00164F59">
        <w:rPr>
          <w:sz w:val="26"/>
          <w:szCs w:val="26"/>
        </w:rPr>
        <w:t>3.6.</w:t>
      </w:r>
      <w:r w:rsidR="00670FD8" w:rsidRPr="00164F59">
        <w:rPr>
          <w:sz w:val="26"/>
          <w:szCs w:val="26"/>
        </w:rPr>
        <w:t>10</w:t>
      </w:r>
      <w:r w:rsidRPr="00164F59">
        <w:rPr>
          <w:sz w:val="26"/>
          <w:szCs w:val="26"/>
        </w:rPr>
        <w:t>.</w:t>
      </w:r>
      <w:r w:rsidR="006F2DE1" w:rsidRPr="00164F59">
        <w:rPr>
          <w:sz w:val="26"/>
          <w:szCs w:val="26"/>
          <w:lang w:val="en-US"/>
        </w:rPr>
        <w:t> </w:t>
      </w:r>
      <w:r w:rsidRPr="00164F59">
        <w:rPr>
          <w:sz w:val="26"/>
          <w:szCs w:val="26"/>
        </w:rPr>
        <w:t xml:space="preserve">количество мест по договорам об оказании платных образовательных услуг для приема на первый курс иностранных граждан в рамках отдельного конкурса по каждой программе </w:t>
      </w:r>
      <w:r w:rsidR="000054AC" w:rsidRPr="00164F59">
        <w:rPr>
          <w:sz w:val="26"/>
          <w:szCs w:val="26"/>
        </w:rPr>
        <w:t>высшего образования</w:t>
      </w:r>
      <w:r w:rsidR="00456C27" w:rsidRPr="00164F59">
        <w:rPr>
          <w:sz w:val="26"/>
          <w:szCs w:val="26"/>
        </w:rPr>
        <w:t>;</w:t>
      </w:r>
    </w:p>
    <w:p w:rsidR="009E1233" w:rsidRPr="00164F59" w:rsidRDefault="001B39CA"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670FD8" w:rsidRPr="00164F59">
        <w:rPr>
          <w:sz w:val="26"/>
          <w:szCs w:val="26"/>
        </w:rPr>
        <w:t>11</w:t>
      </w:r>
      <w:r w:rsidRPr="00164F59">
        <w:rPr>
          <w:sz w:val="26"/>
          <w:szCs w:val="26"/>
        </w:rPr>
        <w:t>.</w:t>
      </w:r>
      <w:r w:rsidR="006F2DE1" w:rsidRPr="00164F59">
        <w:rPr>
          <w:sz w:val="26"/>
          <w:szCs w:val="26"/>
        </w:rPr>
        <w:t> информацию о</w:t>
      </w:r>
      <w:r w:rsidR="00011D2C" w:rsidRPr="00164F59">
        <w:rPr>
          <w:sz w:val="26"/>
          <w:szCs w:val="26"/>
        </w:rPr>
        <w:t xml:space="preserve"> </w:t>
      </w:r>
      <w:r w:rsidR="00DF4880" w:rsidRPr="00164F59">
        <w:rPr>
          <w:sz w:val="26"/>
          <w:szCs w:val="26"/>
        </w:rPr>
        <w:t>сроках проведения приема</w:t>
      </w:r>
      <w:r w:rsidR="009E1233" w:rsidRPr="00164F59">
        <w:rPr>
          <w:sz w:val="26"/>
          <w:szCs w:val="26"/>
        </w:rPr>
        <w:t>;</w:t>
      </w:r>
    </w:p>
    <w:p w:rsidR="00670FD8" w:rsidRPr="00164F59" w:rsidRDefault="00670FD8" w:rsidP="00907FE9">
      <w:pPr>
        <w:tabs>
          <w:tab w:val="left" w:pos="368"/>
        </w:tabs>
        <w:autoSpaceDE w:val="0"/>
        <w:ind w:firstLine="851"/>
        <w:contextualSpacing/>
        <w:jc w:val="both"/>
        <w:rPr>
          <w:sz w:val="26"/>
          <w:szCs w:val="26"/>
        </w:rPr>
      </w:pPr>
      <w:r w:rsidRPr="00164F59">
        <w:rPr>
          <w:sz w:val="26"/>
          <w:szCs w:val="26"/>
        </w:rPr>
        <w:t>3.6.12. информацию о том, сколько раз поступающий может подавать согласи</w:t>
      </w:r>
      <w:r w:rsidR="00E659CD" w:rsidRPr="00164F59">
        <w:rPr>
          <w:sz w:val="26"/>
          <w:szCs w:val="26"/>
        </w:rPr>
        <w:t>е</w:t>
      </w:r>
      <w:r w:rsidRPr="00164F59">
        <w:rPr>
          <w:sz w:val="26"/>
          <w:szCs w:val="26"/>
        </w:rPr>
        <w:t xml:space="preserve"> на зачисление при поступлении на обучение на места в рамках контрольных цифр приема по программах бакалавриата и специалитета по очной форме обучения;</w:t>
      </w:r>
    </w:p>
    <w:p w:rsidR="009E1233" w:rsidRPr="00164F59" w:rsidRDefault="009E1233" w:rsidP="0009602E">
      <w:pPr>
        <w:tabs>
          <w:tab w:val="left" w:pos="368"/>
        </w:tabs>
        <w:autoSpaceDE w:val="0"/>
        <w:ind w:firstLine="851"/>
        <w:contextualSpacing/>
        <w:jc w:val="both"/>
        <w:rPr>
          <w:sz w:val="26"/>
          <w:szCs w:val="26"/>
        </w:rPr>
      </w:pPr>
      <w:r w:rsidRPr="00164F59">
        <w:rPr>
          <w:sz w:val="26"/>
          <w:szCs w:val="26"/>
        </w:rPr>
        <w:t>3.6.1</w:t>
      </w:r>
      <w:r w:rsidR="00670FD8" w:rsidRPr="00164F59">
        <w:rPr>
          <w:sz w:val="26"/>
          <w:szCs w:val="26"/>
        </w:rPr>
        <w:t>3</w:t>
      </w:r>
      <w:r w:rsidRPr="00164F59">
        <w:rPr>
          <w:sz w:val="26"/>
          <w:szCs w:val="26"/>
        </w:rPr>
        <w:t>. информацию о</w:t>
      </w:r>
      <w:r w:rsidR="00011D2C" w:rsidRPr="00164F59">
        <w:rPr>
          <w:sz w:val="26"/>
          <w:szCs w:val="26"/>
        </w:rPr>
        <w:t xml:space="preserve"> местах приема </w:t>
      </w:r>
      <w:r w:rsidRPr="00164F59">
        <w:rPr>
          <w:sz w:val="26"/>
          <w:szCs w:val="26"/>
        </w:rPr>
        <w:t xml:space="preserve">документов, о почтовых адресах для направления документов, необходимых для поступления, об электронных адресах для взаимодействия с поступающими; </w:t>
      </w:r>
    </w:p>
    <w:p w:rsidR="00357071" w:rsidRPr="00164F59" w:rsidRDefault="001B39CA"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9E1233" w:rsidRPr="00164F59">
        <w:rPr>
          <w:sz w:val="26"/>
          <w:szCs w:val="26"/>
        </w:rPr>
        <w:t>1</w:t>
      </w:r>
      <w:r w:rsidR="00670FD8" w:rsidRPr="00164F59">
        <w:rPr>
          <w:sz w:val="26"/>
          <w:szCs w:val="26"/>
        </w:rPr>
        <w:t>4</w:t>
      </w:r>
      <w:r w:rsidR="006F2DE1" w:rsidRPr="00164F59">
        <w:rPr>
          <w:sz w:val="26"/>
          <w:szCs w:val="26"/>
        </w:rPr>
        <w:t xml:space="preserve">. информацию о </w:t>
      </w:r>
      <w:r w:rsidR="00011D2C" w:rsidRPr="00164F59">
        <w:rPr>
          <w:sz w:val="26"/>
          <w:szCs w:val="26"/>
        </w:rPr>
        <w:t>возможност</w:t>
      </w:r>
      <w:r w:rsidR="006F2DE1" w:rsidRPr="00164F59">
        <w:rPr>
          <w:sz w:val="26"/>
          <w:szCs w:val="26"/>
        </w:rPr>
        <w:t>и</w:t>
      </w:r>
      <w:r w:rsidR="00011D2C" w:rsidRPr="00164F59">
        <w:rPr>
          <w:sz w:val="26"/>
          <w:szCs w:val="26"/>
        </w:rPr>
        <w:t xml:space="preserve"> приема заявлений и необходимых документов для </w:t>
      </w:r>
      <w:r w:rsidR="0098187D" w:rsidRPr="00164F59">
        <w:rPr>
          <w:sz w:val="26"/>
          <w:szCs w:val="26"/>
        </w:rPr>
        <w:t xml:space="preserve">приема </w:t>
      </w:r>
      <w:r w:rsidR="00011D2C" w:rsidRPr="00164F59">
        <w:rPr>
          <w:sz w:val="26"/>
          <w:szCs w:val="26"/>
        </w:rPr>
        <w:t>на обучени</w:t>
      </w:r>
      <w:r w:rsidR="0098187D" w:rsidRPr="00164F59">
        <w:rPr>
          <w:sz w:val="26"/>
          <w:szCs w:val="26"/>
        </w:rPr>
        <w:t>е</w:t>
      </w:r>
      <w:r w:rsidR="00011D2C" w:rsidRPr="00164F59">
        <w:rPr>
          <w:sz w:val="26"/>
          <w:szCs w:val="26"/>
        </w:rPr>
        <w:t xml:space="preserve"> в электронной форме</w:t>
      </w:r>
      <w:r w:rsidR="009E1233" w:rsidRPr="00164F59">
        <w:rPr>
          <w:sz w:val="26"/>
          <w:szCs w:val="26"/>
        </w:rPr>
        <w:t xml:space="preserve">, в том числе с использованием </w:t>
      </w:r>
      <w:proofErr w:type="spellStart"/>
      <w:r w:rsidR="009E1233" w:rsidRPr="00164F59">
        <w:rPr>
          <w:sz w:val="26"/>
          <w:szCs w:val="26"/>
        </w:rPr>
        <w:t>суперсервиса</w:t>
      </w:r>
      <w:proofErr w:type="spellEnd"/>
      <w:r w:rsidR="009E1233" w:rsidRPr="00164F59">
        <w:rPr>
          <w:sz w:val="26"/>
          <w:szCs w:val="26"/>
        </w:rPr>
        <w:t xml:space="preserve"> «Поступление в вуз онлайн» посредством федеральной государственной информационной системы «Единый портал государственных и муниципальных услуг (функций)</w:t>
      </w:r>
      <w:r w:rsidR="001D1E03" w:rsidRPr="00164F59">
        <w:rPr>
          <w:sz w:val="26"/>
          <w:szCs w:val="26"/>
        </w:rPr>
        <w:t>» (далее – ЕПГУ)</w:t>
      </w:r>
      <w:r w:rsidR="00011D2C" w:rsidRPr="00164F59">
        <w:rPr>
          <w:sz w:val="26"/>
          <w:szCs w:val="26"/>
        </w:rPr>
        <w:t>;</w:t>
      </w:r>
    </w:p>
    <w:p w:rsidR="00C74511" w:rsidRPr="00164F59" w:rsidRDefault="00C74511" w:rsidP="00907FE9">
      <w:pPr>
        <w:pStyle w:val="a9"/>
        <w:tabs>
          <w:tab w:val="left" w:pos="368"/>
        </w:tabs>
        <w:ind w:firstLine="851"/>
        <w:contextualSpacing/>
        <w:rPr>
          <w:sz w:val="26"/>
          <w:szCs w:val="26"/>
        </w:rPr>
      </w:pPr>
      <w:r w:rsidRPr="00164F59">
        <w:rPr>
          <w:sz w:val="26"/>
          <w:szCs w:val="26"/>
        </w:rPr>
        <w:t>3.</w:t>
      </w:r>
      <w:r w:rsidR="00292F5C" w:rsidRPr="00164F59">
        <w:rPr>
          <w:sz w:val="26"/>
          <w:szCs w:val="26"/>
        </w:rPr>
        <w:t>6</w:t>
      </w:r>
      <w:r w:rsidRPr="00164F59">
        <w:rPr>
          <w:sz w:val="26"/>
          <w:szCs w:val="26"/>
        </w:rPr>
        <w:t>.</w:t>
      </w:r>
      <w:r w:rsidR="00456C27" w:rsidRPr="00164F59">
        <w:rPr>
          <w:sz w:val="26"/>
          <w:szCs w:val="26"/>
        </w:rPr>
        <w:t>1</w:t>
      </w:r>
      <w:r w:rsidR="00670FD8" w:rsidRPr="00164F59">
        <w:rPr>
          <w:sz w:val="26"/>
          <w:szCs w:val="26"/>
        </w:rPr>
        <w:t>5</w:t>
      </w:r>
      <w:r w:rsidRPr="00164F59">
        <w:rPr>
          <w:sz w:val="26"/>
          <w:szCs w:val="26"/>
        </w:rPr>
        <w:t>.</w:t>
      </w:r>
      <w:r w:rsidR="009E2A29" w:rsidRPr="00164F59">
        <w:rPr>
          <w:sz w:val="26"/>
          <w:szCs w:val="26"/>
        </w:rPr>
        <w:t> </w:t>
      </w:r>
      <w:r w:rsidRPr="00164F59">
        <w:rPr>
          <w:sz w:val="26"/>
          <w:szCs w:val="26"/>
        </w:rPr>
        <w:t>перечень вступительных испытаний для каждого отдельного конкурса</w:t>
      </w:r>
      <w:r w:rsidR="001A50E5" w:rsidRPr="00164F59">
        <w:rPr>
          <w:sz w:val="26"/>
          <w:szCs w:val="26"/>
        </w:rPr>
        <w:t xml:space="preserve"> с указанием приоритетности по каждому вступительному испытанию</w:t>
      </w:r>
      <w:r w:rsidRPr="00164F59">
        <w:rPr>
          <w:sz w:val="26"/>
          <w:szCs w:val="26"/>
        </w:rPr>
        <w:t xml:space="preserve">, </w:t>
      </w:r>
      <w:r w:rsidR="009E1233" w:rsidRPr="00164F59">
        <w:rPr>
          <w:sz w:val="26"/>
          <w:szCs w:val="26"/>
        </w:rPr>
        <w:t xml:space="preserve">максимальное количество </w:t>
      </w:r>
      <w:r w:rsidR="001A50E5" w:rsidRPr="00164F59">
        <w:rPr>
          <w:sz w:val="26"/>
          <w:szCs w:val="26"/>
        </w:rPr>
        <w:t xml:space="preserve">баллов, </w:t>
      </w:r>
      <w:r w:rsidRPr="00164F59">
        <w:rPr>
          <w:sz w:val="26"/>
          <w:szCs w:val="26"/>
        </w:rPr>
        <w:t>минимальное количество баллов</w:t>
      </w:r>
      <w:r w:rsidR="00D73EEC" w:rsidRPr="00164F59">
        <w:rPr>
          <w:sz w:val="26"/>
          <w:szCs w:val="26"/>
        </w:rPr>
        <w:t>, подтверждающее успешное прохождение вступительных испытаний</w:t>
      </w:r>
      <w:r w:rsidRPr="00164F59">
        <w:rPr>
          <w:sz w:val="26"/>
          <w:szCs w:val="26"/>
        </w:rPr>
        <w:t xml:space="preserve"> для каждого вступительного испытания по каждому конкурсу, информацию о формах проведения вступительных испытаний, </w:t>
      </w:r>
      <w:r w:rsidR="0088775E" w:rsidRPr="00164F59">
        <w:rPr>
          <w:sz w:val="26"/>
          <w:szCs w:val="26"/>
        </w:rPr>
        <w:t xml:space="preserve">в том числе </w:t>
      </w:r>
      <w:r w:rsidRPr="00164F59">
        <w:rPr>
          <w:sz w:val="26"/>
          <w:szCs w:val="26"/>
        </w:rPr>
        <w:t xml:space="preserve">проводимых Университетом самостоятельно для категорий лиц, имеющих право на сдачу таких вступительных испытаний, — при </w:t>
      </w:r>
      <w:r w:rsidR="0098187D" w:rsidRPr="00164F59">
        <w:rPr>
          <w:sz w:val="26"/>
          <w:szCs w:val="26"/>
        </w:rPr>
        <w:t xml:space="preserve">приеме на обучение по образовательным программам </w:t>
      </w:r>
      <w:r w:rsidR="000054AC" w:rsidRPr="00164F59">
        <w:rPr>
          <w:sz w:val="26"/>
          <w:szCs w:val="26"/>
        </w:rPr>
        <w:t>высшего образования</w:t>
      </w:r>
      <w:r w:rsidRPr="00164F59">
        <w:rPr>
          <w:sz w:val="26"/>
          <w:szCs w:val="26"/>
        </w:rPr>
        <w:t>;</w:t>
      </w:r>
    </w:p>
    <w:p w:rsidR="000801B9" w:rsidRPr="00164F59" w:rsidRDefault="00C74511"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56C27" w:rsidRPr="00164F59">
        <w:rPr>
          <w:sz w:val="26"/>
          <w:szCs w:val="26"/>
        </w:rPr>
        <w:t>1</w:t>
      </w:r>
      <w:r w:rsidR="00670FD8" w:rsidRPr="00164F59">
        <w:rPr>
          <w:sz w:val="26"/>
          <w:szCs w:val="26"/>
        </w:rPr>
        <w:t>6</w:t>
      </w:r>
      <w:r w:rsidRPr="00164F59">
        <w:rPr>
          <w:sz w:val="26"/>
          <w:szCs w:val="26"/>
        </w:rPr>
        <w:t>.</w:t>
      </w:r>
      <w:r w:rsidR="009E2A29" w:rsidRPr="00164F59">
        <w:rPr>
          <w:sz w:val="26"/>
          <w:szCs w:val="26"/>
        </w:rPr>
        <w:t> </w:t>
      </w:r>
      <w:r w:rsidR="000801B9" w:rsidRPr="00164F59">
        <w:rPr>
          <w:sz w:val="26"/>
          <w:szCs w:val="26"/>
        </w:rPr>
        <w:t xml:space="preserve">перечень и формы проведения дополнительных вступительных испытаний творческой </w:t>
      </w:r>
      <w:r w:rsidR="00FC7D13" w:rsidRPr="00164F59">
        <w:rPr>
          <w:sz w:val="26"/>
          <w:szCs w:val="26"/>
        </w:rPr>
        <w:t xml:space="preserve">и (или) </w:t>
      </w:r>
      <w:r w:rsidR="004A480E" w:rsidRPr="00164F59">
        <w:rPr>
          <w:sz w:val="26"/>
          <w:szCs w:val="26"/>
        </w:rPr>
        <w:t>профессиональной</w:t>
      </w:r>
      <w:r w:rsidR="00F13BD8" w:rsidRPr="00164F59">
        <w:rPr>
          <w:sz w:val="26"/>
          <w:szCs w:val="26"/>
        </w:rPr>
        <w:t>, профильной</w:t>
      </w:r>
      <w:r w:rsidR="004A480E" w:rsidRPr="00164F59">
        <w:rPr>
          <w:sz w:val="26"/>
          <w:szCs w:val="26"/>
        </w:rPr>
        <w:t xml:space="preserve"> </w:t>
      </w:r>
      <w:r w:rsidR="000801B9" w:rsidRPr="00164F59">
        <w:rPr>
          <w:sz w:val="26"/>
          <w:szCs w:val="26"/>
        </w:rPr>
        <w:t>направленности</w:t>
      </w:r>
      <w:r w:rsidR="00646930" w:rsidRPr="00164F59">
        <w:rPr>
          <w:sz w:val="26"/>
          <w:szCs w:val="26"/>
        </w:rPr>
        <w:t xml:space="preserve"> (далее </w:t>
      </w:r>
      <w:r w:rsidR="00E659CD" w:rsidRPr="00164F59">
        <w:rPr>
          <w:sz w:val="26"/>
          <w:szCs w:val="26"/>
        </w:rPr>
        <w:t>– дополнительные</w:t>
      </w:r>
      <w:r w:rsidR="00646930" w:rsidRPr="00164F59">
        <w:rPr>
          <w:sz w:val="26"/>
          <w:szCs w:val="26"/>
        </w:rPr>
        <w:t xml:space="preserve"> вступительные испытания)</w:t>
      </w:r>
      <w:r w:rsidR="000801B9" w:rsidRPr="00164F59">
        <w:rPr>
          <w:sz w:val="26"/>
          <w:szCs w:val="26"/>
        </w:rPr>
        <w:t xml:space="preserve">, их программы, правила их проведения (в случае их наличия) — при </w:t>
      </w:r>
      <w:r w:rsidR="0098187D" w:rsidRPr="00164F59">
        <w:rPr>
          <w:sz w:val="26"/>
          <w:szCs w:val="26"/>
        </w:rPr>
        <w:t xml:space="preserve">приеме на обучение по образовательным </w:t>
      </w:r>
      <w:r w:rsidR="000801B9" w:rsidRPr="00164F59">
        <w:rPr>
          <w:sz w:val="26"/>
          <w:szCs w:val="26"/>
        </w:rPr>
        <w:t>программ</w:t>
      </w:r>
      <w:r w:rsidR="0098187D" w:rsidRPr="00164F59">
        <w:rPr>
          <w:sz w:val="26"/>
          <w:szCs w:val="26"/>
        </w:rPr>
        <w:t>ам</w:t>
      </w:r>
      <w:r w:rsidR="000801B9" w:rsidRPr="00164F59">
        <w:rPr>
          <w:sz w:val="26"/>
          <w:szCs w:val="26"/>
        </w:rPr>
        <w:t xml:space="preserve"> </w:t>
      </w:r>
      <w:r w:rsidR="000054AC" w:rsidRPr="00164F59">
        <w:rPr>
          <w:sz w:val="26"/>
          <w:szCs w:val="26"/>
        </w:rPr>
        <w:t>высшего образования</w:t>
      </w:r>
      <w:r w:rsidR="00F13BD8" w:rsidRPr="00164F59">
        <w:rPr>
          <w:sz w:val="26"/>
          <w:szCs w:val="26"/>
        </w:rPr>
        <w:t>;</w:t>
      </w:r>
    </w:p>
    <w:p w:rsidR="000801B9" w:rsidRPr="00164F59" w:rsidRDefault="00C74511"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17</w:t>
      </w:r>
      <w:r w:rsidRPr="00164F59">
        <w:rPr>
          <w:sz w:val="26"/>
          <w:szCs w:val="26"/>
        </w:rPr>
        <w:t>.</w:t>
      </w:r>
      <w:r w:rsidR="009E2A29" w:rsidRPr="00164F59">
        <w:rPr>
          <w:sz w:val="26"/>
          <w:szCs w:val="26"/>
        </w:rPr>
        <w:t> </w:t>
      </w:r>
      <w:r w:rsidR="000801B9" w:rsidRPr="00164F59">
        <w:rPr>
          <w:sz w:val="26"/>
          <w:szCs w:val="26"/>
        </w:rPr>
        <w:t>перечень и формы проведения вступительных испытаний для поступающих, имеющих профессиональное образование</w:t>
      </w:r>
      <w:r w:rsidR="005F4FC5" w:rsidRPr="00164F59">
        <w:rPr>
          <w:sz w:val="26"/>
          <w:szCs w:val="26"/>
        </w:rPr>
        <w:t>;</w:t>
      </w:r>
    </w:p>
    <w:p w:rsidR="000801B9" w:rsidRPr="00164F59" w:rsidRDefault="00C74511"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18</w:t>
      </w:r>
      <w:r w:rsidRPr="00164F59">
        <w:rPr>
          <w:sz w:val="26"/>
          <w:szCs w:val="26"/>
        </w:rPr>
        <w:t>.</w:t>
      </w:r>
      <w:r w:rsidR="009E2A29" w:rsidRPr="00164F59">
        <w:rPr>
          <w:sz w:val="26"/>
          <w:szCs w:val="26"/>
        </w:rPr>
        <w:t> </w:t>
      </w:r>
      <w:r w:rsidR="000801B9" w:rsidRPr="00164F59">
        <w:rPr>
          <w:sz w:val="26"/>
          <w:szCs w:val="26"/>
        </w:rPr>
        <w:t xml:space="preserve">программы вступительных испытаний, проводимых </w:t>
      </w:r>
      <w:r w:rsidR="00335247" w:rsidRPr="00164F59">
        <w:rPr>
          <w:sz w:val="26"/>
          <w:szCs w:val="26"/>
        </w:rPr>
        <w:t>Университетом</w:t>
      </w:r>
      <w:r w:rsidR="000801B9" w:rsidRPr="00164F59">
        <w:rPr>
          <w:sz w:val="26"/>
          <w:szCs w:val="26"/>
        </w:rPr>
        <w:t xml:space="preserve"> самостоятельно, и правила их проведения;</w:t>
      </w:r>
    </w:p>
    <w:p w:rsidR="00357071" w:rsidRPr="00164F59" w:rsidRDefault="00C74511" w:rsidP="00907FE9">
      <w:pPr>
        <w:tabs>
          <w:tab w:val="left" w:pos="368"/>
        </w:tabs>
        <w:autoSpaceDE w:val="0"/>
        <w:ind w:firstLine="851"/>
        <w:contextualSpacing/>
        <w:jc w:val="both"/>
        <w:rPr>
          <w:sz w:val="26"/>
          <w:szCs w:val="26"/>
        </w:rPr>
      </w:pPr>
      <w:r w:rsidRPr="00164F59">
        <w:rPr>
          <w:sz w:val="26"/>
          <w:szCs w:val="26"/>
        </w:rPr>
        <w:lastRenderedPageBreak/>
        <w:t>3.</w:t>
      </w:r>
      <w:r w:rsidR="00292F5C" w:rsidRPr="00164F59">
        <w:rPr>
          <w:sz w:val="26"/>
          <w:szCs w:val="26"/>
        </w:rPr>
        <w:t>6</w:t>
      </w:r>
      <w:r w:rsidRPr="00164F59">
        <w:rPr>
          <w:sz w:val="26"/>
          <w:szCs w:val="26"/>
        </w:rPr>
        <w:t>.</w:t>
      </w:r>
      <w:r w:rsidR="004B0759" w:rsidRPr="00164F59">
        <w:rPr>
          <w:sz w:val="26"/>
          <w:szCs w:val="26"/>
        </w:rPr>
        <w:t>19</w:t>
      </w:r>
      <w:r w:rsidRPr="00164F59">
        <w:rPr>
          <w:sz w:val="26"/>
          <w:szCs w:val="26"/>
        </w:rPr>
        <w:t>.</w:t>
      </w:r>
      <w:r w:rsidR="009E2A29" w:rsidRPr="00164F59">
        <w:rPr>
          <w:sz w:val="26"/>
          <w:szCs w:val="26"/>
        </w:rPr>
        <w:t> </w:t>
      </w:r>
      <w:r w:rsidR="000801B9" w:rsidRPr="00164F59">
        <w:rPr>
          <w:sz w:val="26"/>
          <w:szCs w:val="26"/>
        </w:rPr>
        <w:t xml:space="preserve">возможность сдачи поступающими вступительных испытаний на государственном языке субъекта Российской Федерации, на территории которого расположен </w:t>
      </w:r>
      <w:r w:rsidR="00335247" w:rsidRPr="00164F59">
        <w:rPr>
          <w:sz w:val="26"/>
          <w:szCs w:val="26"/>
        </w:rPr>
        <w:t>Университет</w:t>
      </w:r>
      <w:r w:rsidR="00C14807" w:rsidRPr="00164F59">
        <w:rPr>
          <w:sz w:val="26"/>
          <w:szCs w:val="26"/>
        </w:rPr>
        <w:t>, на иностранном языке (в случае проведения таких вступительных испытаний)</w:t>
      </w:r>
      <w:r w:rsidR="000801B9" w:rsidRPr="00164F59">
        <w:rPr>
          <w:sz w:val="26"/>
          <w:szCs w:val="26"/>
        </w:rPr>
        <w:t>;</w:t>
      </w:r>
      <w:r w:rsidR="00357071" w:rsidRPr="00164F59">
        <w:rPr>
          <w:sz w:val="26"/>
          <w:szCs w:val="26"/>
        </w:rPr>
        <w:t xml:space="preserve"> </w:t>
      </w:r>
    </w:p>
    <w:p w:rsidR="000801B9" w:rsidRPr="00164F59" w:rsidRDefault="00C74511"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20</w:t>
      </w:r>
      <w:r w:rsidRPr="00164F59">
        <w:rPr>
          <w:sz w:val="26"/>
          <w:szCs w:val="26"/>
        </w:rPr>
        <w:t>.</w:t>
      </w:r>
      <w:r w:rsidR="009E2A29" w:rsidRPr="00164F59">
        <w:rPr>
          <w:sz w:val="26"/>
          <w:szCs w:val="26"/>
        </w:rPr>
        <w:t> </w:t>
      </w:r>
      <w:r w:rsidR="00357071" w:rsidRPr="00164F59">
        <w:rPr>
          <w:sz w:val="26"/>
          <w:szCs w:val="26"/>
        </w:rPr>
        <w:t>возможность проведения вступительных испытаний с использованием дистанционных технологий в случае проведения таких вступительных испытаний;</w:t>
      </w:r>
    </w:p>
    <w:p w:rsidR="00011D2C" w:rsidRPr="00164F59" w:rsidRDefault="00C74511"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21</w:t>
      </w:r>
      <w:r w:rsidRPr="00164F59">
        <w:rPr>
          <w:sz w:val="26"/>
          <w:szCs w:val="26"/>
        </w:rPr>
        <w:t>.</w:t>
      </w:r>
      <w:r w:rsidR="009E2A29" w:rsidRPr="00164F59">
        <w:rPr>
          <w:sz w:val="26"/>
          <w:szCs w:val="26"/>
        </w:rPr>
        <w:t> </w:t>
      </w:r>
      <w:r w:rsidR="00357071" w:rsidRPr="00164F59">
        <w:rPr>
          <w:sz w:val="26"/>
          <w:szCs w:val="26"/>
        </w:rPr>
        <w:t>особенности проведения вступительных испытаний для лиц с ограниченными возможностями здоровья, инвалидов;</w:t>
      </w:r>
    </w:p>
    <w:p w:rsidR="00357071" w:rsidRPr="00164F59" w:rsidRDefault="00500CA9"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22</w:t>
      </w:r>
      <w:r w:rsidRPr="00164F59">
        <w:rPr>
          <w:sz w:val="26"/>
          <w:szCs w:val="26"/>
        </w:rPr>
        <w:t>.</w:t>
      </w:r>
      <w:r w:rsidR="009E2A29" w:rsidRPr="00164F59">
        <w:rPr>
          <w:sz w:val="26"/>
          <w:szCs w:val="26"/>
        </w:rPr>
        <w:t> </w:t>
      </w:r>
      <w:r w:rsidR="004B0759" w:rsidRPr="00164F59">
        <w:rPr>
          <w:sz w:val="26"/>
          <w:szCs w:val="26"/>
        </w:rPr>
        <w:t xml:space="preserve">порядок </w:t>
      </w:r>
      <w:r w:rsidR="00011D2C" w:rsidRPr="00164F59">
        <w:rPr>
          <w:sz w:val="26"/>
          <w:szCs w:val="26"/>
        </w:rPr>
        <w:t>подачи и рассмотрения апелляций по результатам дополнительных вступительных испытаний</w:t>
      </w:r>
      <w:r w:rsidR="00086431" w:rsidRPr="00164F59">
        <w:rPr>
          <w:sz w:val="26"/>
          <w:szCs w:val="26"/>
        </w:rPr>
        <w:t xml:space="preserve"> и </w:t>
      </w:r>
      <w:r w:rsidR="00011D2C" w:rsidRPr="00164F59">
        <w:rPr>
          <w:sz w:val="26"/>
          <w:szCs w:val="26"/>
        </w:rPr>
        <w:t>вступительных испытаний, проводимых Университетом самостоятельно;</w:t>
      </w:r>
    </w:p>
    <w:p w:rsidR="00357071" w:rsidRPr="00164F59" w:rsidRDefault="00500CA9"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23</w:t>
      </w:r>
      <w:r w:rsidRPr="00164F59">
        <w:rPr>
          <w:sz w:val="26"/>
          <w:szCs w:val="26"/>
        </w:rPr>
        <w:t>.</w:t>
      </w:r>
      <w:r w:rsidR="009E2A29" w:rsidRPr="00164F59">
        <w:rPr>
          <w:sz w:val="26"/>
          <w:szCs w:val="26"/>
        </w:rPr>
        <w:t> </w:t>
      </w:r>
      <w:r w:rsidR="004B0759" w:rsidRPr="00164F59">
        <w:rPr>
          <w:sz w:val="26"/>
          <w:szCs w:val="26"/>
        </w:rPr>
        <w:t>перечень индивидуальных достижений поступающих</w:t>
      </w:r>
      <w:r w:rsidR="0009602E" w:rsidRPr="00164F59">
        <w:rPr>
          <w:sz w:val="26"/>
          <w:szCs w:val="26"/>
        </w:rPr>
        <w:t>, учитываемых при приеме на обучение в НИУ ВШЭ</w:t>
      </w:r>
      <w:r w:rsidR="004B0759" w:rsidRPr="00164F59">
        <w:rPr>
          <w:sz w:val="26"/>
          <w:szCs w:val="26"/>
        </w:rPr>
        <w:t xml:space="preserve"> и </w:t>
      </w:r>
      <w:r w:rsidR="00357071" w:rsidRPr="00164F59">
        <w:rPr>
          <w:sz w:val="26"/>
          <w:szCs w:val="26"/>
        </w:rPr>
        <w:t xml:space="preserve">порядок </w:t>
      </w:r>
      <w:r w:rsidR="004B0759" w:rsidRPr="00164F59">
        <w:rPr>
          <w:sz w:val="26"/>
          <w:szCs w:val="26"/>
        </w:rPr>
        <w:t xml:space="preserve">их </w:t>
      </w:r>
      <w:r w:rsidR="00357071" w:rsidRPr="00164F59">
        <w:rPr>
          <w:sz w:val="26"/>
          <w:szCs w:val="26"/>
        </w:rPr>
        <w:t>учета;</w:t>
      </w:r>
    </w:p>
    <w:p w:rsidR="00357071" w:rsidRPr="00164F59" w:rsidRDefault="00500CA9"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24</w:t>
      </w:r>
      <w:r w:rsidRPr="00164F59">
        <w:rPr>
          <w:sz w:val="26"/>
          <w:szCs w:val="26"/>
        </w:rPr>
        <w:t>.</w:t>
      </w:r>
      <w:r w:rsidR="009E2A29" w:rsidRPr="00164F59">
        <w:rPr>
          <w:sz w:val="26"/>
          <w:szCs w:val="26"/>
        </w:rPr>
        <w:t> </w:t>
      </w:r>
      <w:r w:rsidR="00357071" w:rsidRPr="00164F59">
        <w:rPr>
          <w:sz w:val="26"/>
          <w:szCs w:val="26"/>
        </w:rPr>
        <w:t>особые права и преимущества</w:t>
      </w:r>
      <w:r w:rsidR="00C21781" w:rsidRPr="00164F59">
        <w:rPr>
          <w:sz w:val="26"/>
          <w:szCs w:val="26"/>
        </w:rPr>
        <w:t xml:space="preserve"> при приеме на обучение</w:t>
      </w:r>
      <w:r w:rsidR="00D73EEC" w:rsidRPr="00164F59">
        <w:rPr>
          <w:sz w:val="26"/>
          <w:szCs w:val="26"/>
        </w:rPr>
        <w:t xml:space="preserve"> на образовательные программы бакалавриата и специалитета</w:t>
      </w:r>
      <w:r w:rsidR="007B025F" w:rsidRPr="00164F59">
        <w:rPr>
          <w:sz w:val="26"/>
          <w:szCs w:val="26"/>
        </w:rPr>
        <w:t>,</w:t>
      </w:r>
      <w:r w:rsidR="00357071" w:rsidRPr="00164F59">
        <w:rPr>
          <w:sz w:val="26"/>
          <w:szCs w:val="26"/>
        </w:rPr>
        <w:t xml:space="preserve"> предоставляемые поступающим</w:t>
      </w:r>
      <w:r w:rsidR="00086431" w:rsidRPr="00164F59">
        <w:rPr>
          <w:sz w:val="26"/>
          <w:szCs w:val="26"/>
        </w:rPr>
        <w:t xml:space="preserve"> </w:t>
      </w:r>
      <w:r w:rsidR="00357071" w:rsidRPr="00164F59">
        <w:rPr>
          <w:sz w:val="26"/>
          <w:szCs w:val="26"/>
        </w:rPr>
        <w:t>на места</w:t>
      </w:r>
      <w:r w:rsidR="007B025F" w:rsidRPr="00164F59">
        <w:rPr>
          <w:sz w:val="26"/>
          <w:szCs w:val="26"/>
        </w:rPr>
        <w:t xml:space="preserve">, финансируемые за счет бюджетных ассигнований </w:t>
      </w:r>
      <w:r w:rsidR="00357071" w:rsidRPr="00164F59">
        <w:rPr>
          <w:sz w:val="26"/>
          <w:szCs w:val="26"/>
        </w:rPr>
        <w:t xml:space="preserve">в пределах </w:t>
      </w:r>
      <w:r w:rsidR="00D73EEC" w:rsidRPr="00164F59">
        <w:rPr>
          <w:sz w:val="26"/>
          <w:szCs w:val="26"/>
        </w:rPr>
        <w:t xml:space="preserve">особой </w:t>
      </w:r>
      <w:r w:rsidR="00357071" w:rsidRPr="00164F59">
        <w:rPr>
          <w:sz w:val="26"/>
          <w:szCs w:val="26"/>
        </w:rPr>
        <w:t xml:space="preserve">квоты; </w:t>
      </w:r>
    </w:p>
    <w:p w:rsidR="00011D2C" w:rsidRPr="00164F59" w:rsidRDefault="00057064"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25</w:t>
      </w:r>
      <w:r w:rsidRPr="00164F59">
        <w:rPr>
          <w:sz w:val="26"/>
          <w:szCs w:val="26"/>
        </w:rPr>
        <w:t>.</w:t>
      </w:r>
      <w:r w:rsidR="009E2A29" w:rsidRPr="00164F59">
        <w:rPr>
          <w:sz w:val="26"/>
          <w:szCs w:val="26"/>
        </w:rPr>
        <w:t> </w:t>
      </w:r>
      <w:r w:rsidR="00357071" w:rsidRPr="00164F59">
        <w:rPr>
          <w:sz w:val="26"/>
          <w:szCs w:val="26"/>
        </w:rPr>
        <w:t xml:space="preserve">особые права и преимущества, предоставляемые победителям и призерам </w:t>
      </w:r>
      <w:r w:rsidR="009E2A29" w:rsidRPr="00164F59">
        <w:rPr>
          <w:sz w:val="26"/>
          <w:szCs w:val="26"/>
        </w:rPr>
        <w:t>заключительного этапа Всер</w:t>
      </w:r>
      <w:r w:rsidR="007E48CE" w:rsidRPr="00164F59">
        <w:rPr>
          <w:sz w:val="26"/>
          <w:szCs w:val="26"/>
        </w:rPr>
        <w:t xml:space="preserve">оссийской олимпиады школьников </w:t>
      </w:r>
      <w:r w:rsidR="009E2A29" w:rsidRPr="00164F59">
        <w:rPr>
          <w:sz w:val="26"/>
          <w:szCs w:val="26"/>
        </w:rPr>
        <w:t xml:space="preserve">и </w:t>
      </w:r>
      <w:r w:rsidR="00357071" w:rsidRPr="00164F59">
        <w:rPr>
          <w:sz w:val="26"/>
          <w:szCs w:val="26"/>
        </w:rPr>
        <w:t>олимпиад школьников различного уровня, проводимых в соответствии с Порядком проведения олимпиад школьников</w:t>
      </w:r>
      <w:r w:rsidR="00830D9F" w:rsidRPr="00164F59">
        <w:rPr>
          <w:sz w:val="26"/>
          <w:szCs w:val="26"/>
        </w:rPr>
        <w:t>, установленным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образования</w:t>
      </w:r>
      <w:r w:rsidR="00357071" w:rsidRPr="00164F59">
        <w:rPr>
          <w:sz w:val="26"/>
          <w:szCs w:val="26"/>
        </w:rPr>
        <w:t>;</w:t>
      </w:r>
    </w:p>
    <w:p w:rsidR="00011D2C" w:rsidRPr="00164F59" w:rsidRDefault="00500CA9"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26</w:t>
      </w:r>
      <w:r w:rsidRPr="00164F59">
        <w:rPr>
          <w:sz w:val="26"/>
          <w:szCs w:val="26"/>
        </w:rPr>
        <w:t>.</w:t>
      </w:r>
      <w:r w:rsidR="009E2A29" w:rsidRPr="00164F59">
        <w:rPr>
          <w:sz w:val="26"/>
          <w:szCs w:val="26"/>
        </w:rPr>
        <w:t> </w:t>
      </w:r>
      <w:r w:rsidR="00011D2C" w:rsidRPr="00164F59">
        <w:rPr>
          <w:sz w:val="26"/>
          <w:szCs w:val="26"/>
        </w:rPr>
        <w:t>информаци</w:t>
      </w:r>
      <w:r w:rsidR="009E2A29" w:rsidRPr="00164F59">
        <w:rPr>
          <w:sz w:val="26"/>
          <w:szCs w:val="26"/>
        </w:rPr>
        <w:t>ю</w:t>
      </w:r>
      <w:r w:rsidR="00011D2C" w:rsidRPr="00164F59">
        <w:rPr>
          <w:sz w:val="26"/>
          <w:szCs w:val="26"/>
        </w:rPr>
        <w:t xml:space="preserve"> о необходимости (отсутствии необходимости) прохождения поступающими предварительного медицинского осмотра;</w:t>
      </w:r>
    </w:p>
    <w:p w:rsidR="000801B9" w:rsidRPr="00164F59" w:rsidRDefault="00057064"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27</w:t>
      </w:r>
      <w:r w:rsidRPr="00164F59">
        <w:rPr>
          <w:sz w:val="26"/>
          <w:szCs w:val="26"/>
        </w:rPr>
        <w:t>.</w:t>
      </w:r>
      <w:r w:rsidR="009E2A29" w:rsidRPr="00164F59">
        <w:rPr>
          <w:sz w:val="26"/>
          <w:szCs w:val="26"/>
        </w:rPr>
        <w:t> </w:t>
      </w:r>
      <w:r w:rsidR="000801B9" w:rsidRPr="00164F59">
        <w:rPr>
          <w:sz w:val="26"/>
          <w:szCs w:val="26"/>
        </w:rPr>
        <w:t>информацию о наличии общежитий и количество мест в общежитиях для иногородних поступающих;</w:t>
      </w:r>
    </w:p>
    <w:p w:rsidR="000801B9" w:rsidRPr="00164F59" w:rsidRDefault="00057064" w:rsidP="004E1B82">
      <w:pPr>
        <w:suppressAutoHyphens w:val="0"/>
        <w:autoSpaceDE w:val="0"/>
        <w:autoSpaceDN w:val="0"/>
        <w:adjustRightInd w:val="0"/>
        <w:ind w:firstLine="851"/>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28</w:t>
      </w:r>
      <w:r w:rsidRPr="00164F59">
        <w:rPr>
          <w:sz w:val="26"/>
          <w:szCs w:val="26"/>
        </w:rPr>
        <w:t>.</w:t>
      </w:r>
      <w:r w:rsidR="009E2A29" w:rsidRPr="00164F59">
        <w:rPr>
          <w:sz w:val="26"/>
          <w:szCs w:val="26"/>
        </w:rPr>
        <w:t> </w:t>
      </w:r>
      <w:r w:rsidR="000801B9" w:rsidRPr="00164F59">
        <w:rPr>
          <w:sz w:val="26"/>
          <w:szCs w:val="26"/>
        </w:rPr>
        <w:t xml:space="preserve">образец договора </w:t>
      </w:r>
      <w:r w:rsidR="00086431" w:rsidRPr="00164F59">
        <w:rPr>
          <w:sz w:val="26"/>
          <w:szCs w:val="26"/>
        </w:rPr>
        <w:t>об</w:t>
      </w:r>
      <w:r w:rsidR="00E31AF5" w:rsidRPr="00164F59">
        <w:rPr>
          <w:sz w:val="26"/>
          <w:szCs w:val="26"/>
        </w:rPr>
        <w:t xml:space="preserve"> </w:t>
      </w:r>
      <w:r w:rsidR="00CF4C4D" w:rsidRPr="00164F59">
        <w:rPr>
          <w:sz w:val="26"/>
          <w:szCs w:val="26"/>
        </w:rPr>
        <w:t>образовании за счет средств физических и (или) юридических лиц</w:t>
      </w:r>
      <w:r w:rsidR="00E31AF5" w:rsidRPr="00164F59">
        <w:rPr>
          <w:sz w:val="26"/>
          <w:szCs w:val="26"/>
        </w:rPr>
        <w:t xml:space="preserve"> </w:t>
      </w:r>
      <w:r w:rsidR="000801B9" w:rsidRPr="00164F59">
        <w:rPr>
          <w:sz w:val="26"/>
          <w:szCs w:val="26"/>
        </w:rPr>
        <w:t xml:space="preserve">для поступающих </w:t>
      </w:r>
      <w:r w:rsidR="00026201" w:rsidRPr="00164F59">
        <w:rPr>
          <w:sz w:val="26"/>
          <w:szCs w:val="26"/>
        </w:rPr>
        <w:t xml:space="preserve">на </w:t>
      </w:r>
      <w:r w:rsidR="009E2A29" w:rsidRPr="00164F59">
        <w:rPr>
          <w:sz w:val="26"/>
          <w:szCs w:val="26"/>
        </w:rPr>
        <w:t xml:space="preserve">места по договорам об </w:t>
      </w:r>
      <w:r w:rsidR="00CF4C4D" w:rsidRPr="00164F59">
        <w:rPr>
          <w:sz w:val="26"/>
          <w:szCs w:val="26"/>
        </w:rPr>
        <w:t>образовании</w:t>
      </w:r>
      <w:r w:rsidR="000801B9" w:rsidRPr="00164F59">
        <w:rPr>
          <w:sz w:val="26"/>
          <w:szCs w:val="26"/>
        </w:rPr>
        <w:t>;</w:t>
      </w:r>
    </w:p>
    <w:p w:rsidR="00057064" w:rsidRPr="00164F59" w:rsidRDefault="00057064" w:rsidP="00907FE9">
      <w:pPr>
        <w:pStyle w:val="a9"/>
        <w:ind w:firstLine="851"/>
        <w:contextualSpacing/>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29</w:t>
      </w:r>
      <w:r w:rsidRPr="00164F59">
        <w:rPr>
          <w:sz w:val="26"/>
          <w:szCs w:val="26"/>
        </w:rPr>
        <w:t>.</w:t>
      </w:r>
      <w:r w:rsidR="009E2A29" w:rsidRPr="00164F59">
        <w:rPr>
          <w:sz w:val="26"/>
          <w:szCs w:val="26"/>
        </w:rPr>
        <w:t> </w:t>
      </w:r>
      <w:r w:rsidR="000801B9" w:rsidRPr="00164F59">
        <w:rPr>
          <w:sz w:val="26"/>
          <w:szCs w:val="26"/>
        </w:rPr>
        <w:t xml:space="preserve">сроки </w:t>
      </w:r>
      <w:r w:rsidR="00C21781" w:rsidRPr="00164F59">
        <w:rPr>
          <w:sz w:val="26"/>
          <w:szCs w:val="26"/>
        </w:rPr>
        <w:t xml:space="preserve">приема документов, </w:t>
      </w:r>
      <w:r w:rsidR="00D73EEC" w:rsidRPr="00164F59">
        <w:rPr>
          <w:sz w:val="26"/>
          <w:szCs w:val="26"/>
        </w:rPr>
        <w:t xml:space="preserve">сроки завершения приема заявлений о согласии на зачисление, сроки </w:t>
      </w:r>
      <w:r w:rsidR="00C21781" w:rsidRPr="00164F59">
        <w:rPr>
          <w:sz w:val="26"/>
          <w:szCs w:val="26"/>
        </w:rPr>
        <w:t xml:space="preserve">завершения предоставления оригинала документа </w:t>
      </w:r>
      <w:r w:rsidR="00F8227A" w:rsidRPr="00164F59">
        <w:rPr>
          <w:sz w:val="26"/>
          <w:szCs w:val="26"/>
        </w:rPr>
        <w:t>об об</w:t>
      </w:r>
      <w:r w:rsidR="0057621B" w:rsidRPr="00164F59">
        <w:rPr>
          <w:sz w:val="26"/>
          <w:szCs w:val="26"/>
        </w:rPr>
        <w:t xml:space="preserve">разовании или об образовании и </w:t>
      </w:r>
      <w:r w:rsidR="00BA6EDA" w:rsidRPr="00164F59">
        <w:rPr>
          <w:sz w:val="26"/>
          <w:szCs w:val="26"/>
        </w:rPr>
        <w:t xml:space="preserve"> </w:t>
      </w:r>
      <w:r w:rsidR="0057621B" w:rsidRPr="00164F59">
        <w:rPr>
          <w:sz w:val="26"/>
          <w:szCs w:val="26"/>
        </w:rPr>
        <w:t>о квалификации (далее - документ установленного образца)</w:t>
      </w:r>
      <w:r w:rsidR="00BA6EDA" w:rsidRPr="00164F59">
        <w:rPr>
          <w:sz w:val="26"/>
          <w:szCs w:val="26"/>
        </w:rPr>
        <w:t xml:space="preserve"> </w:t>
      </w:r>
      <w:r w:rsidR="000801B9" w:rsidRPr="00164F59">
        <w:rPr>
          <w:sz w:val="26"/>
          <w:szCs w:val="26"/>
        </w:rPr>
        <w:t xml:space="preserve">для </w:t>
      </w:r>
      <w:r w:rsidR="00011D2C" w:rsidRPr="00164F59">
        <w:rPr>
          <w:sz w:val="26"/>
          <w:szCs w:val="26"/>
        </w:rPr>
        <w:t xml:space="preserve">приема на обучение </w:t>
      </w:r>
      <w:r w:rsidR="000801B9" w:rsidRPr="00164F59">
        <w:rPr>
          <w:sz w:val="26"/>
          <w:szCs w:val="26"/>
        </w:rPr>
        <w:t xml:space="preserve">по </w:t>
      </w:r>
      <w:r w:rsidR="00B11973" w:rsidRPr="00164F59">
        <w:rPr>
          <w:sz w:val="26"/>
          <w:szCs w:val="26"/>
        </w:rPr>
        <w:t>образовательным программам высшего образования</w:t>
      </w:r>
      <w:r w:rsidR="000D618C" w:rsidRPr="00164F59">
        <w:rPr>
          <w:sz w:val="26"/>
          <w:szCs w:val="26"/>
        </w:rPr>
        <w:t xml:space="preserve">, определенные </w:t>
      </w:r>
      <w:r w:rsidR="00BA6EDA" w:rsidRPr="00164F59">
        <w:rPr>
          <w:sz w:val="26"/>
          <w:szCs w:val="26"/>
        </w:rPr>
        <w:t xml:space="preserve">нормативными правовыми актами, регулирующими порядок приема на обучение по образовательным программам высшего образования </w:t>
      </w:r>
      <w:r w:rsidR="000D618C" w:rsidRPr="00164F59">
        <w:rPr>
          <w:sz w:val="26"/>
          <w:szCs w:val="26"/>
        </w:rPr>
        <w:t>и Правилами приема в Университет на очередной учебный год</w:t>
      </w:r>
      <w:r w:rsidR="00BA6EDA" w:rsidRPr="00164F59">
        <w:rPr>
          <w:sz w:val="26"/>
          <w:szCs w:val="26"/>
        </w:rPr>
        <w:t>;</w:t>
      </w:r>
    </w:p>
    <w:p w:rsidR="00A318BC" w:rsidRPr="00164F59" w:rsidRDefault="00A318BC" w:rsidP="00907FE9">
      <w:pPr>
        <w:pStyle w:val="a9"/>
        <w:ind w:firstLine="851"/>
        <w:contextualSpacing/>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30</w:t>
      </w:r>
      <w:r w:rsidRPr="00164F59">
        <w:rPr>
          <w:sz w:val="26"/>
          <w:szCs w:val="26"/>
        </w:rPr>
        <w:t>.</w:t>
      </w:r>
      <w:r w:rsidR="009E2A29" w:rsidRPr="00164F59">
        <w:rPr>
          <w:sz w:val="26"/>
          <w:szCs w:val="26"/>
        </w:rPr>
        <w:t> </w:t>
      </w:r>
      <w:r w:rsidRPr="00164F59">
        <w:rPr>
          <w:sz w:val="26"/>
          <w:szCs w:val="26"/>
        </w:rPr>
        <w:t>расписание вступительных испытаний;</w:t>
      </w:r>
    </w:p>
    <w:p w:rsidR="000801B9" w:rsidRDefault="00057064" w:rsidP="00907FE9">
      <w:pPr>
        <w:tabs>
          <w:tab w:val="left" w:pos="368"/>
        </w:tabs>
        <w:autoSpaceDE w:val="0"/>
        <w:ind w:firstLine="851"/>
        <w:contextualSpacing/>
        <w:jc w:val="both"/>
        <w:rPr>
          <w:sz w:val="26"/>
          <w:szCs w:val="26"/>
        </w:rPr>
      </w:pPr>
      <w:r w:rsidRPr="00164F59">
        <w:rPr>
          <w:sz w:val="26"/>
          <w:szCs w:val="26"/>
        </w:rPr>
        <w:t>3.</w:t>
      </w:r>
      <w:r w:rsidR="00292F5C" w:rsidRPr="00164F59">
        <w:rPr>
          <w:sz w:val="26"/>
          <w:szCs w:val="26"/>
        </w:rPr>
        <w:t>6</w:t>
      </w:r>
      <w:r w:rsidRPr="00164F59">
        <w:rPr>
          <w:sz w:val="26"/>
          <w:szCs w:val="26"/>
        </w:rPr>
        <w:t>.</w:t>
      </w:r>
      <w:r w:rsidR="004B0759" w:rsidRPr="00164F59">
        <w:rPr>
          <w:sz w:val="26"/>
          <w:szCs w:val="26"/>
        </w:rPr>
        <w:t>31</w:t>
      </w:r>
      <w:r w:rsidRPr="00164F59">
        <w:rPr>
          <w:sz w:val="26"/>
          <w:szCs w:val="26"/>
        </w:rPr>
        <w:t>.</w:t>
      </w:r>
      <w:r w:rsidR="009E2A29" w:rsidRPr="00164F59">
        <w:rPr>
          <w:sz w:val="26"/>
          <w:szCs w:val="26"/>
        </w:rPr>
        <w:t> </w:t>
      </w:r>
      <w:r w:rsidRPr="00164F59">
        <w:rPr>
          <w:sz w:val="26"/>
          <w:szCs w:val="26"/>
        </w:rPr>
        <w:t xml:space="preserve">порядок организации процедуры зачисления на </w:t>
      </w:r>
      <w:r w:rsidR="00071362" w:rsidRPr="00164F59">
        <w:rPr>
          <w:sz w:val="26"/>
          <w:szCs w:val="26"/>
        </w:rPr>
        <w:t>места, финансируемые за счет бюджетных ассигнований</w:t>
      </w:r>
      <w:r w:rsidR="00960844" w:rsidRPr="00164F59">
        <w:rPr>
          <w:sz w:val="26"/>
          <w:szCs w:val="26"/>
        </w:rPr>
        <w:t>,</w:t>
      </w:r>
      <w:r w:rsidR="00137C85" w:rsidRPr="00164F59">
        <w:rPr>
          <w:sz w:val="26"/>
          <w:szCs w:val="26"/>
        </w:rPr>
        <w:t xml:space="preserve"> </w:t>
      </w:r>
      <w:r w:rsidR="00552AA1" w:rsidRPr="00164F59">
        <w:rPr>
          <w:sz w:val="26"/>
          <w:szCs w:val="26"/>
        </w:rPr>
        <w:t xml:space="preserve">на места за счет средств НИУ ВШЭ, </w:t>
      </w:r>
      <w:r w:rsidR="00071362" w:rsidRPr="00164F59">
        <w:rPr>
          <w:sz w:val="26"/>
          <w:szCs w:val="26"/>
        </w:rPr>
        <w:t xml:space="preserve">места </w:t>
      </w:r>
      <w:r w:rsidR="009E2A29" w:rsidRPr="00164F59">
        <w:rPr>
          <w:sz w:val="26"/>
          <w:szCs w:val="26"/>
        </w:rPr>
        <w:t xml:space="preserve">по </w:t>
      </w:r>
      <w:r w:rsidR="00071362" w:rsidRPr="00164F59">
        <w:rPr>
          <w:sz w:val="26"/>
          <w:szCs w:val="26"/>
        </w:rPr>
        <w:t xml:space="preserve">договорам об </w:t>
      </w:r>
      <w:r w:rsidR="00BA6EDA" w:rsidRPr="00164F59">
        <w:rPr>
          <w:sz w:val="26"/>
          <w:szCs w:val="26"/>
        </w:rPr>
        <w:t xml:space="preserve">оказании платных </w:t>
      </w:r>
      <w:r w:rsidR="00071362" w:rsidRPr="00164F59">
        <w:rPr>
          <w:sz w:val="26"/>
          <w:szCs w:val="26"/>
        </w:rPr>
        <w:t>образова</w:t>
      </w:r>
      <w:r w:rsidR="00BA6EDA" w:rsidRPr="00164F59">
        <w:rPr>
          <w:sz w:val="26"/>
          <w:szCs w:val="26"/>
        </w:rPr>
        <w:t>тельных услуг</w:t>
      </w:r>
      <w:r w:rsidR="00137C85" w:rsidRPr="00164F59">
        <w:rPr>
          <w:sz w:val="26"/>
          <w:szCs w:val="26"/>
        </w:rPr>
        <w:t xml:space="preserve"> для</w:t>
      </w:r>
      <w:r w:rsidR="00960844" w:rsidRPr="00164F59">
        <w:rPr>
          <w:sz w:val="26"/>
          <w:szCs w:val="26"/>
        </w:rPr>
        <w:t xml:space="preserve"> иностранных граждан</w:t>
      </w:r>
      <w:r w:rsidR="008917BC">
        <w:rPr>
          <w:sz w:val="26"/>
          <w:szCs w:val="26"/>
        </w:rPr>
        <w:t>;</w:t>
      </w:r>
    </w:p>
    <w:p w:rsidR="000801B9" w:rsidRPr="00164F59" w:rsidRDefault="00A318BC" w:rsidP="00907FE9">
      <w:pPr>
        <w:pStyle w:val="a9"/>
        <w:ind w:firstLine="851"/>
        <w:contextualSpacing/>
        <w:rPr>
          <w:sz w:val="26"/>
          <w:szCs w:val="26"/>
        </w:rPr>
      </w:pPr>
      <w:r w:rsidRPr="00164F59">
        <w:rPr>
          <w:sz w:val="26"/>
          <w:szCs w:val="26"/>
        </w:rPr>
        <w:t xml:space="preserve">Перечисленная </w:t>
      </w:r>
      <w:r w:rsidR="00E508F7" w:rsidRPr="00164F59">
        <w:rPr>
          <w:sz w:val="26"/>
          <w:szCs w:val="26"/>
        </w:rPr>
        <w:t xml:space="preserve">в </w:t>
      </w:r>
      <w:r w:rsidR="00234430" w:rsidRPr="00164F59">
        <w:rPr>
          <w:sz w:val="26"/>
          <w:szCs w:val="26"/>
        </w:rPr>
        <w:t xml:space="preserve">настоящем </w:t>
      </w:r>
      <w:r w:rsidR="00E508F7" w:rsidRPr="00164F59">
        <w:rPr>
          <w:sz w:val="26"/>
          <w:szCs w:val="26"/>
        </w:rPr>
        <w:t>п</w:t>
      </w:r>
      <w:r w:rsidR="00BA6EDA" w:rsidRPr="00164F59">
        <w:rPr>
          <w:sz w:val="26"/>
          <w:szCs w:val="26"/>
        </w:rPr>
        <w:t>ункте</w:t>
      </w:r>
      <w:r w:rsidR="00E508F7" w:rsidRPr="00164F59">
        <w:rPr>
          <w:sz w:val="26"/>
          <w:szCs w:val="26"/>
        </w:rPr>
        <w:t xml:space="preserve"> </w:t>
      </w:r>
      <w:r w:rsidRPr="00164F59">
        <w:rPr>
          <w:sz w:val="26"/>
          <w:szCs w:val="26"/>
        </w:rPr>
        <w:t>информация</w:t>
      </w:r>
      <w:r w:rsidR="00083253" w:rsidRPr="00164F59">
        <w:rPr>
          <w:sz w:val="26"/>
          <w:szCs w:val="26"/>
        </w:rPr>
        <w:t xml:space="preserve">, а также </w:t>
      </w:r>
      <w:r w:rsidR="00CF4C4D" w:rsidRPr="00164F59">
        <w:rPr>
          <w:sz w:val="26"/>
          <w:szCs w:val="26"/>
        </w:rPr>
        <w:t xml:space="preserve">ссылка на </w:t>
      </w:r>
      <w:r w:rsidR="000801B9" w:rsidRPr="00164F59">
        <w:rPr>
          <w:sz w:val="26"/>
          <w:szCs w:val="26"/>
        </w:rPr>
        <w:t>лицензи</w:t>
      </w:r>
      <w:r w:rsidR="00CF4C4D" w:rsidRPr="00164F59">
        <w:rPr>
          <w:sz w:val="26"/>
          <w:szCs w:val="26"/>
        </w:rPr>
        <w:t>ю</w:t>
      </w:r>
      <w:r w:rsidR="002A215C" w:rsidRPr="00164F59">
        <w:rPr>
          <w:sz w:val="26"/>
          <w:szCs w:val="26"/>
        </w:rPr>
        <w:t xml:space="preserve"> (с приложениями)</w:t>
      </w:r>
      <w:r w:rsidR="000801B9" w:rsidRPr="00164F59">
        <w:rPr>
          <w:sz w:val="26"/>
          <w:szCs w:val="26"/>
        </w:rPr>
        <w:t xml:space="preserve"> на </w:t>
      </w:r>
      <w:r w:rsidR="00BA6EDA" w:rsidRPr="00164F59">
        <w:rPr>
          <w:sz w:val="26"/>
          <w:szCs w:val="26"/>
        </w:rPr>
        <w:t>осуществление</w:t>
      </w:r>
      <w:r w:rsidR="000801B9" w:rsidRPr="00164F59">
        <w:rPr>
          <w:sz w:val="26"/>
          <w:szCs w:val="26"/>
        </w:rPr>
        <w:t xml:space="preserve"> образовательной деятельности по </w:t>
      </w:r>
      <w:r w:rsidR="00BA6EDA" w:rsidRPr="00164F59">
        <w:rPr>
          <w:sz w:val="26"/>
          <w:szCs w:val="26"/>
        </w:rPr>
        <w:t>образовательным программам</w:t>
      </w:r>
      <w:r w:rsidR="00CF4C4D" w:rsidRPr="00164F59">
        <w:rPr>
          <w:sz w:val="26"/>
          <w:szCs w:val="26"/>
        </w:rPr>
        <w:t xml:space="preserve"> НИУ ВШЭ в реестре Рособрнадзора России</w:t>
      </w:r>
      <w:r w:rsidR="000801B9" w:rsidRPr="00164F59">
        <w:rPr>
          <w:sz w:val="26"/>
          <w:szCs w:val="26"/>
        </w:rPr>
        <w:t xml:space="preserve">, копия свидетельства о государственной аккредитации </w:t>
      </w:r>
      <w:r w:rsidR="002A215C" w:rsidRPr="00164F59">
        <w:rPr>
          <w:sz w:val="26"/>
          <w:szCs w:val="26"/>
        </w:rPr>
        <w:t>(с приложениями)</w:t>
      </w:r>
      <w:r w:rsidR="009E2A29" w:rsidRPr="00164F59">
        <w:rPr>
          <w:sz w:val="26"/>
          <w:szCs w:val="26"/>
        </w:rPr>
        <w:t>, устав Университета</w:t>
      </w:r>
      <w:r w:rsidR="004B0759" w:rsidRPr="00164F59">
        <w:rPr>
          <w:sz w:val="26"/>
          <w:szCs w:val="26"/>
        </w:rPr>
        <w:t>, Правила внутреннего распорядка</w:t>
      </w:r>
      <w:r w:rsidR="0009602E" w:rsidRPr="00164F59">
        <w:rPr>
          <w:sz w:val="26"/>
          <w:szCs w:val="26"/>
        </w:rPr>
        <w:t xml:space="preserve"> обучающихся НИУ</w:t>
      </w:r>
      <w:r w:rsidR="00ED49D9" w:rsidRPr="00164F59">
        <w:rPr>
          <w:sz w:val="26"/>
          <w:szCs w:val="26"/>
        </w:rPr>
        <w:t xml:space="preserve"> ВШЭ</w:t>
      </w:r>
      <w:r w:rsidR="002A215C" w:rsidRPr="00164F59">
        <w:rPr>
          <w:sz w:val="26"/>
          <w:szCs w:val="26"/>
        </w:rPr>
        <w:t xml:space="preserve"> </w:t>
      </w:r>
      <w:r w:rsidR="00BA6EDA" w:rsidRPr="00164F59">
        <w:rPr>
          <w:sz w:val="26"/>
          <w:szCs w:val="26"/>
        </w:rPr>
        <w:t>раз</w:t>
      </w:r>
      <w:r w:rsidR="000801B9" w:rsidRPr="00164F59">
        <w:rPr>
          <w:sz w:val="26"/>
          <w:szCs w:val="26"/>
        </w:rPr>
        <w:t xml:space="preserve">мещаются на </w:t>
      </w:r>
      <w:r w:rsidR="00057064" w:rsidRPr="00164F59">
        <w:rPr>
          <w:sz w:val="26"/>
          <w:szCs w:val="26"/>
        </w:rPr>
        <w:t xml:space="preserve">корпоративном </w:t>
      </w:r>
      <w:r w:rsidR="00137C85" w:rsidRPr="00164F59">
        <w:rPr>
          <w:sz w:val="26"/>
          <w:szCs w:val="26"/>
        </w:rPr>
        <w:t xml:space="preserve">сайте </w:t>
      </w:r>
      <w:r w:rsidR="00057064" w:rsidRPr="00164F59">
        <w:rPr>
          <w:sz w:val="26"/>
          <w:szCs w:val="26"/>
        </w:rPr>
        <w:t>(</w:t>
      </w:r>
      <w:r w:rsidR="00137C85" w:rsidRPr="00164F59">
        <w:rPr>
          <w:sz w:val="26"/>
          <w:szCs w:val="26"/>
        </w:rPr>
        <w:t>портале</w:t>
      </w:r>
      <w:r w:rsidR="00057064" w:rsidRPr="00164F59">
        <w:rPr>
          <w:sz w:val="26"/>
          <w:szCs w:val="26"/>
        </w:rPr>
        <w:t xml:space="preserve">) Университета, в том числе на интернет-страницах (сайтах) филиалов Университета, на информационных стендах </w:t>
      </w:r>
      <w:r w:rsidR="000D618C" w:rsidRPr="00164F59">
        <w:rPr>
          <w:sz w:val="26"/>
          <w:szCs w:val="26"/>
        </w:rPr>
        <w:t>Университета</w:t>
      </w:r>
      <w:r w:rsidR="00057064" w:rsidRPr="00164F59">
        <w:rPr>
          <w:sz w:val="26"/>
          <w:szCs w:val="26"/>
        </w:rPr>
        <w:t xml:space="preserve"> и филиалов </w:t>
      </w:r>
      <w:r w:rsidR="000D618C" w:rsidRPr="00164F59">
        <w:rPr>
          <w:sz w:val="26"/>
          <w:szCs w:val="26"/>
        </w:rPr>
        <w:t>Университета</w:t>
      </w:r>
      <w:r w:rsidR="000801B9" w:rsidRPr="00164F59">
        <w:rPr>
          <w:sz w:val="26"/>
          <w:szCs w:val="26"/>
        </w:rPr>
        <w:t>.</w:t>
      </w:r>
    </w:p>
    <w:p w:rsidR="000801B9" w:rsidRPr="00164F59" w:rsidRDefault="000801B9" w:rsidP="00907FE9">
      <w:pPr>
        <w:pStyle w:val="a9"/>
        <w:ind w:firstLine="709"/>
        <w:contextualSpacing/>
        <w:rPr>
          <w:sz w:val="26"/>
          <w:szCs w:val="26"/>
        </w:rPr>
      </w:pPr>
      <w:r w:rsidRPr="00164F59">
        <w:rPr>
          <w:sz w:val="26"/>
          <w:szCs w:val="26"/>
        </w:rPr>
        <w:lastRenderedPageBreak/>
        <w:t>3.</w:t>
      </w:r>
      <w:r w:rsidR="00292F5C" w:rsidRPr="00164F59">
        <w:rPr>
          <w:sz w:val="26"/>
          <w:szCs w:val="26"/>
        </w:rPr>
        <w:t>7</w:t>
      </w:r>
      <w:r w:rsidRPr="00164F59">
        <w:rPr>
          <w:sz w:val="26"/>
          <w:szCs w:val="26"/>
        </w:rPr>
        <w:t xml:space="preserve">. В период приема документов </w:t>
      </w:r>
      <w:r w:rsidR="006338F7" w:rsidRPr="00164F59">
        <w:rPr>
          <w:sz w:val="26"/>
          <w:szCs w:val="26"/>
        </w:rPr>
        <w:t xml:space="preserve">для поступления на обучение </w:t>
      </w:r>
      <w:r w:rsidRPr="00164F59">
        <w:rPr>
          <w:sz w:val="26"/>
          <w:szCs w:val="26"/>
        </w:rPr>
        <w:t>Приемная комиссия ежедневно</w:t>
      </w:r>
      <w:r w:rsidR="001644BB" w:rsidRPr="00164F59">
        <w:rPr>
          <w:sz w:val="26"/>
          <w:szCs w:val="26"/>
        </w:rPr>
        <w:t xml:space="preserve"> (при наличии изменений)</w:t>
      </w:r>
      <w:r w:rsidRPr="00164F59">
        <w:rPr>
          <w:sz w:val="26"/>
          <w:szCs w:val="26"/>
        </w:rPr>
        <w:t xml:space="preserve"> </w:t>
      </w:r>
      <w:r w:rsidR="006338F7" w:rsidRPr="00164F59">
        <w:rPr>
          <w:sz w:val="26"/>
          <w:szCs w:val="26"/>
        </w:rPr>
        <w:t xml:space="preserve">обновляет </w:t>
      </w:r>
      <w:r w:rsidRPr="00164F59">
        <w:rPr>
          <w:sz w:val="26"/>
          <w:szCs w:val="26"/>
        </w:rPr>
        <w:t>информ</w:t>
      </w:r>
      <w:r w:rsidR="006338F7" w:rsidRPr="00164F59">
        <w:rPr>
          <w:sz w:val="26"/>
          <w:szCs w:val="26"/>
        </w:rPr>
        <w:t>ацию</w:t>
      </w:r>
      <w:r w:rsidRPr="00164F59">
        <w:rPr>
          <w:sz w:val="26"/>
          <w:szCs w:val="26"/>
        </w:rPr>
        <w:t xml:space="preserve"> о количестве поданных</w:t>
      </w:r>
      <w:r w:rsidR="00083253" w:rsidRPr="00164F59">
        <w:rPr>
          <w:sz w:val="26"/>
          <w:szCs w:val="26"/>
        </w:rPr>
        <w:t xml:space="preserve"> заявлений на кажд</w:t>
      </w:r>
      <w:r w:rsidR="002A215C" w:rsidRPr="00164F59">
        <w:rPr>
          <w:sz w:val="26"/>
          <w:szCs w:val="26"/>
        </w:rPr>
        <w:t>ую программу</w:t>
      </w:r>
      <w:r w:rsidR="00CC35D1" w:rsidRPr="00164F59">
        <w:rPr>
          <w:sz w:val="26"/>
          <w:szCs w:val="26"/>
        </w:rPr>
        <w:t xml:space="preserve"> </w:t>
      </w:r>
      <w:r w:rsidR="00DE7B1D" w:rsidRPr="00164F59">
        <w:rPr>
          <w:sz w:val="26"/>
          <w:szCs w:val="26"/>
        </w:rPr>
        <w:t>высшего образования</w:t>
      </w:r>
      <w:r w:rsidR="00C26702" w:rsidRPr="00164F59">
        <w:rPr>
          <w:sz w:val="26"/>
          <w:szCs w:val="26"/>
        </w:rPr>
        <w:t>,</w:t>
      </w:r>
      <w:r w:rsidRPr="00164F59">
        <w:rPr>
          <w:sz w:val="26"/>
          <w:szCs w:val="26"/>
        </w:rPr>
        <w:t xml:space="preserve"> организует функционирование специальных телефонных линий </w:t>
      </w:r>
      <w:r w:rsidR="002A215C" w:rsidRPr="00164F59">
        <w:rPr>
          <w:sz w:val="26"/>
          <w:szCs w:val="26"/>
        </w:rPr>
        <w:t xml:space="preserve">и раздела на корпоративном </w:t>
      </w:r>
      <w:r w:rsidR="006949FA" w:rsidRPr="00164F59">
        <w:rPr>
          <w:sz w:val="26"/>
          <w:szCs w:val="26"/>
        </w:rPr>
        <w:t>сайте</w:t>
      </w:r>
      <w:r w:rsidR="006949FA" w:rsidRPr="00164F59" w:rsidDel="006949FA">
        <w:rPr>
          <w:sz w:val="26"/>
          <w:szCs w:val="26"/>
        </w:rPr>
        <w:t xml:space="preserve"> </w:t>
      </w:r>
      <w:r w:rsidR="002A215C" w:rsidRPr="00164F59">
        <w:rPr>
          <w:sz w:val="26"/>
          <w:szCs w:val="26"/>
        </w:rPr>
        <w:t>(</w:t>
      </w:r>
      <w:r w:rsidR="006949FA" w:rsidRPr="00164F59">
        <w:rPr>
          <w:sz w:val="26"/>
          <w:szCs w:val="26"/>
        </w:rPr>
        <w:t>портале</w:t>
      </w:r>
      <w:r w:rsidR="002A215C" w:rsidRPr="00164F59">
        <w:rPr>
          <w:sz w:val="26"/>
          <w:szCs w:val="26"/>
        </w:rPr>
        <w:t xml:space="preserve">) Университета </w:t>
      </w:r>
      <w:r w:rsidRPr="00164F59">
        <w:rPr>
          <w:sz w:val="26"/>
          <w:szCs w:val="26"/>
        </w:rPr>
        <w:t xml:space="preserve">для ответов на </w:t>
      </w:r>
      <w:r w:rsidR="006338F7" w:rsidRPr="00164F59">
        <w:rPr>
          <w:sz w:val="26"/>
          <w:szCs w:val="26"/>
        </w:rPr>
        <w:t>обращения, связанные с приемом на обучение</w:t>
      </w:r>
      <w:r w:rsidR="00C26702" w:rsidRPr="00164F59">
        <w:rPr>
          <w:sz w:val="26"/>
          <w:szCs w:val="26"/>
        </w:rPr>
        <w:t xml:space="preserve"> в Университет</w:t>
      </w:r>
      <w:r w:rsidR="006338F7" w:rsidRPr="00164F59">
        <w:rPr>
          <w:sz w:val="26"/>
          <w:szCs w:val="26"/>
        </w:rPr>
        <w:t>.</w:t>
      </w:r>
    </w:p>
    <w:p w:rsidR="000801B9" w:rsidRDefault="000801B9" w:rsidP="00907FE9">
      <w:pPr>
        <w:pStyle w:val="a9"/>
        <w:ind w:firstLine="709"/>
        <w:contextualSpacing/>
        <w:rPr>
          <w:sz w:val="26"/>
          <w:szCs w:val="26"/>
        </w:rPr>
      </w:pPr>
      <w:r w:rsidRPr="008917BC">
        <w:rPr>
          <w:sz w:val="26"/>
          <w:szCs w:val="26"/>
        </w:rPr>
        <w:t>3.</w:t>
      </w:r>
      <w:r w:rsidR="00292F5C" w:rsidRPr="008917BC">
        <w:rPr>
          <w:sz w:val="26"/>
          <w:szCs w:val="26"/>
        </w:rPr>
        <w:t>8</w:t>
      </w:r>
      <w:r w:rsidRPr="008917BC">
        <w:rPr>
          <w:sz w:val="26"/>
          <w:szCs w:val="26"/>
        </w:rPr>
        <w:t xml:space="preserve">. На каждого поступающего заводится личное дело, в котором хранятся все сданные </w:t>
      </w:r>
      <w:r w:rsidR="00173687" w:rsidRPr="008917BC">
        <w:rPr>
          <w:sz w:val="26"/>
          <w:szCs w:val="26"/>
        </w:rPr>
        <w:t xml:space="preserve">поступающим </w:t>
      </w:r>
      <w:r w:rsidRPr="008917BC">
        <w:rPr>
          <w:sz w:val="26"/>
          <w:szCs w:val="26"/>
        </w:rPr>
        <w:t xml:space="preserve">документы и </w:t>
      </w:r>
      <w:r w:rsidR="00173687" w:rsidRPr="008917BC">
        <w:rPr>
          <w:sz w:val="26"/>
          <w:szCs w:val="26"/>
        </w:rPr>
        <w:t>экзаменационные работы</w:t>
      </w:r>
      <w:r w:rsidR="0001152B" w:rsidRPr="008917BC">
        <w:rPr>
          <w:sz w:val="26"/>
          <w:szCs w:val="26"/>
        </w:rPr>
        <w:t xml:space="preserve"> (за исключением поступающих в рамках отдельного конкурса иностранных граждан)</w:t>
      </w:r>
      <w:r w:rsidRPr="008917BC">
        <w:rPr>
          <w:sz w:val="26"/>
          <w:szCs w:val="26"/>
        </w:rPr>
        <w:t xml:space="preserve">, </w:t>
      </w:r>
      <w:r w:rsidR="00192C13" w:rsidRPr="008917BC">
        <w:rPr>
          <w:sz w:val="26"/>
          <w:szCs w:val="26"/>
        </w:rPr>
        <w:t>документы</w:t>
      </w:r>
      <w:r w:rsidR="00C26702" w:rsidRPr="008917BC">
        <w:rPr>
          <w:sz w:val="26"/>
          <w:szCs w:val="26"/>
        </w:rPr>
        <w:t>,</w:t>
      </w:r>
      <w:r w:rsidR="00192C13" w:rsidRPr="008917BC">
        <w:rPr>
          <w:sz w:val="26"/>
          <w:szCs w:val="26"/>
        </w:rPr>
        <w:t xml:space="preserve"> подтверждающие индивидуальные достижения</w:t>
      </w:r>
      <w:r w:rsidRPr="008917BC">
        <w:rPr>
          <w:sz w:val="26"/>
          <w:szCs w:val="26"/>
        </w:rPr>
        <w:t>.</w:t>
      </w:r>
    </w:p>
    <w:p w:rsidR="006D4595" w:rsidRDefault="006D4595" w:rsidP="00907FE9">
      <w:pPr>
        <w:autoSpaceDE w:val="0"/>
        <w:ind w:firstLine="709"/>
        <w:contextualSpacing/>
        <w:jc w:val="both"/>
        <w:rPr>
          <w:sz w:val="26"/>
          <w:szCs w:val="26"/>
        </w:rPr>
      </w:pPr>
      <w:r w:rsidRPr="006D4595">
        <w:rPr>
          <w:sz w:val="26"/>
          <w:szCs w:val="26"/>
        </w:rPr>
        <w:t>Лицам, не прошедшим вступительные испытания, документы возвращаются лично при предъявлении паспорта и расписки о принятых документах. Личные дела не поступивших гражд</w:t>
      </w:r>
      <w:r>
        <w:rPr>
          <w:sz w:val="26"/>
          <w:szCs w:val="26"/>
        </w:rPr>
        <w:t xml:space="preserve">ан хранятся в Приемной комиссии </w:t>
      </w:r>
      <w:r w:rsidRPr="006D4595">
        <w:rPr>
          <w:sz w:val="26"/>
          <w:szCs w:val="26"/>
        </w:rPr>
        <w:t xml:space="preserve">в </w:t>
      </w:r>
      <w:r w:rsidRPr="008917BC">
        <w:rPr>
          <w:sz w:val="26"/>
          <w:szCs w:val="26"/>
        </w:rPr>
        <w:t>течение одного года с момента приема документов, а затем передаются на уничтожение в установленном порядке</w:t>
      </w:r>
      <w:r w:rsidR="00447B3A" w:rsidRPr="008917BC">
        <w:rPr>
          <w:sz w:val="26"/>
          <w:szCs w:val="26"/>
        </w:rPr>
        <w:t xml:space="preserve">, за исключением </w:t>
      </w:r>
      <w:r w:rsidR="000C05C7" w:rsidRPr="008917BC">
        <w:rPr>
          <w:sz w:val="26"/>
          <w:szCs w:val="26"/>
        </w:rPr>
        <w:t>документов,</w:t>
      </w:r>
      <w:r w:rsidR="00447B3A" w:rsidRPr="008917BC">
        <w:rPr>
          <w:sz w:val="26"/>
          <w:szCs w:val="26"/>
        </w:rPr>
        <w:t xml:space="preserve"> </w:t>
      </w:r>
      <w:r w:rsidR="00805851" w:rsidRPr="008917BC">
        <w:rPr>
          <w:sz w:val="26"/>
          <w:szCs w:val="26"/>
        </w:rPr>
        <w:t xml:space="preserve">поступающих </w:t>
      </w:r>
      <w:r w:rsidR="00447B3A" w:rsidRPr="008917BC">
        <w:rPr>
          <w:sz w:val="26"/>
          <w:szCs w:val="26"/>
        </w:rPr>
        <w:t>в рамках отдельного конкурса иностранных граждан.</w:t>
      </w:r>
    </w:p>
    <w:p w:rsidR="000801B9" w:rsidRPr="00164F59" w:rsidRDefault="000801B9" w:rsidP="00907FE9">
      <w:pPr>
        <w:autoSpaceDE w:val="0"/>
        <w:ind w:firstLine="709"/>
        <w:contextualSpacing/>
        <w:jc w:val="both"/>
        <w:rPr>
          <w:sz w:val="26"/>
          <w:szCs w:val="26"/>
        </w:rPr>
      </w:pPr>
      <w:r w:rsidRPr="00164F59">
        <w:rPr>
          <w:sz w:val="26"/>
          <w:szCs w:val="26"/>
        </w:rPr>
        <w:t>3.</w:t>
      </w:r>
      <w:r w:rsidR="00292F5C" w:rsidRPr="00164F59">
        <w:rPr>
          <w:sz w:val="26"/>
          <w:szCs w:val="26"/>
        </w:rPr>
        <w:t>9</w:t>
      </w:r>
      <w:r w:rsidRPr="00164F59">
        <w:rPr>
          <w:sz w:val="26"/>
          <w:szCs w:val="26"/>
        </w:rPr>
        <w:t>. Поступающему</w:t>
      </w:r>
      <w:r w:rsidR="00C26702" w:rsidRPr="00164F59">
        <w:rPr>
          <w:sz w:val="26"/>
          <w:szCs w:val="26"/>
        </w:rPr>
        <w:t>,</w:t>
      </w:r>
      <w:r w:rsidRPr="00164F59">
        <w:rPr>
          <w:sz w:val="26"/>
          <w:szCs w:val="26"/>
        </w:rPr>
        <w:t xml:space="preserve"> при личном предоставлении документов</w:t>
      </w:r>
      <w:r w:rsidR="00C26702" w:rsidRPr="00164F59">
        <w:rPr>
          <w:sz w:val="26"/>
          <w:szCs w:val="26"/>
        </w:rPr>
        <w:t>,</w:t>
      </w:r>
      <w:r w:rsidRPr="00164F59">
        <w:rPr>
          <w:sz w:val="26"/>
          <w:szCs w:val="26"/>
        </w:rPr>
        <w:t xml:space="preserve"> выдается расписка о приеме документов.</w:t>
      </w:r>
      <w:r w:rsidR="0048069C" w:rsidRPr="00164F59">
        <w:rPr>
          <w:sz w:val="26"/>
          <w:szCs w:val="26"/>
        </w:rPr>
        <w:t xml:space="preserve"> Приемная комиссия также имеет право заверять копии документов, предоставляемых поступающими при наличии оригинала.</w:t>
      </w:r>
    </w:p>
    <w:p w:rsidR="000801B9" w:rsidRPr="00164F59" w:rsidRDefault="000801B9" w:rsidP="00907FE9">
      <w:pPr>
        <w:pStyle w:val="a9"/>
        <w:tabs>
          <w:tab w:val="left" w:pos="0"/>
        </w:tabs>
        <w:ind w:firstLine="709"/>
        <w:contextualSpacing/>
        <w:rPr>
          <w:sz w:val="26"/>
          <w:szCs w:val="26"/>
        </w:rPr>
      </w:pPr>
      <w:r w:rsidRPr="00164F59">
        <w:rPr>
          <w:sz w:val="26"/>
          <w:szCs w:val="26"/>
        </w:rPr>
        <w:t>3.</w:t>
      </w:r>
      <w:r w:rsidR="00292F5C" w:rsidRPr="00164F59">
        <w:rPr>
          <w:sz w:val="26"/>
          <w:szCs w:val="26"/>
        </w:rPr>
        <w:t>10</w:t>
      </w:r>
      <w:r w:rsidRPr="00164F59">
        <w:rPr>
          <w:sz w:val="26"/>
          <w:szCs w:val="26"/>
        </w:rPr>
        <w:t xml:space="preserve">. Приемная комиссия осуществляет </w:t>
      </w:r>
      <w:r w:rsidR="009D5276" w:rsidRPr="00164F59">
        <w:rPr>
          <w:sz w:val="26"/>
          <w:szCs w:val="26"/>
        </w:rPr>
        <w:t>внесение данных</w:t>
      </w:r>
      <w:r w:rsidR="005053C8" w:rsidRPr="00164F59">
        <w:rPr>
          <w:sz w:val="26"/>
          <w:szCs w:val="26"/>
        </w:rPr>
        <w:t xml:space="preserve"> в </w:t>
      </w:r>
      <w:r w:rsidR="00FC7780" w:rsidRPr="00164F59">
        <w:rPr>
          <w:sz w:val="26"/>
          <w:szCs w:val="26"/>
        </w:rPr>
        <w:t>информационно-аналитическ</w:t>
      </w:r>
      <w:r w:rsidR="005053C8" w:rsidRPr="00164F59">
        <w:rPr>
          <w:sz w:val="26"/>
          <w:szCs w:val="26"/>
        </w:rPr>
        <w:t>ую</w:t>
      </w:r>
      <w:r w:rsidR="00FC7780" w:rsidRPr="00164F59">
        <w:rPr>
          <w:sz w:val="26"/>
          <w:szCs w:val="26"/>
        </w:rPr>
        <w:t xml:space="preserve"> систем</w:t>
      </w:r>
      <w:r w:rsidR="005053C8" w:rsidRPr="00164F59">
        <w:rPr>
          <w:sz w:val="26"/>
          <w:szCs w:val="26"/>
        </w:rPr>
        <w:t>у</w:t>
      </w:r>
      <w:r w:rsidR="00FC7780" w:rsidRPr="00164F59">
        <w:rPr>
          <w:sz w:val="26"/>
          <w:szCs w:val="26"/>
        </w:rPr>
        <w:t xml:space="preserve"> </w:t>
      </w:r>
      <w:r w:rsidR="001C5135" w:rsidRPr="00164F59">
        <w:rPr>
          <w:sz w:val="26"/>
          <w:szCs w:val="26"/>
        </w:rPr>
        <w:t>по учету абитуриентов</w:t>
      </w:r>
      <w:r w:rsidR="00ED0453" w:rsidRPr="00164F59">
        <w:rPr>
          <w:sz w:val="26"/>
          <w:szCs w:val="26"/>
        </w:rPr>
        <w:t xml:space="preserve"> НИУ ВШЭ</w:t>
      </w:r>
      <w:r w:rsidR="00FC7780" w:rsidRPr="00164F59">
        <w:rPr>
          <w:sz w:val="26"/>
          <w:szCs w:val="26"/>
        </w:rPr>
        <w:t xml:space="preserve">, </w:t>
      </w:r>
      <w:r w:rsidR="00FC7780" w:rsidRPr="00164F59">
        <w:rPr>
          <w:sz w:val="26"/>
          <w:szCs w:val="26"/>
          <w:shd w:val="clear" w:color="auto" w:fill="FFFFFF"/>
        </w:rPr>
        <w:t>ФИС ГИА и при</w:t>
      </w:r>
      <w:r w:rsidR="00563EE7" w:rsidRPr="00164F59">
        <w:rPr>
          <w:sz w:val="26"/>
          <w:szCs w:val="26"/>
          <w:shd w:val="clear" w:color="auto" w:fill="FFFFFF"/>
        </w:rPr>
        <w:t>е</w:t>
      </w:r>
      <w:r w:rsidR="00FC7780" w:rsidRPr="00164F59">
        <w:rPr>
          <w:sz w:val="26"/>
          <w:szCs w:val="26"/>
          <w:shd w:val="clear" w:color="auto" w:fill="FFFFFF"/>
        </w:rPr>
        <w:t>ма</w:t>
      </w:r>
      <w:r w:rsidR="00C83837" w:rsidRPr="00164F59">
        <w:rPr>
          <w:sz w:val="26"/>
          <w:szCs w:val="26"/>
          <w:shd w:val="clear" w:color="auto" w:fill="FFFFFF"/>
        </w:rPr>
        <w:t>, ЕПГУ</w:t>
      </w:r>
      <w:r w:rsidR="007A6039" w:rsidRPr="00164F59">
        <w:rPr>
          <w:sz w:val="26"/>
          <w:szCs w:val="26"/>
          <w:shd w:val="clear" w:color="auto" w:fill="FFFFFF"/>
        </w:rPr>
        <w:t>;</w:t>
      </w:r>
      <w:r w:rsidR="00C85B64" w:rsidRPr="00164F59">
        <w:rPr>
          <w:sz w:val="26"/>
          <w:szCs w:val="26"/>
          <w:shd w:val="clear" w:color="auto" w:fill="FFFFFF"/>
        </w:rPr>
        <w:t xml:space="preserve"> </w:t>
      </w:r>
      <w:r w:rsidR="005053C8" w:rsidRPr="00164F59">
        <w:rPr>
          <w:sz w:val="26"/>
          <w:szCs w:val="26"/>
          <w:shd w:val="clear" w:color="auto" w:fill="FFFFFF"/>
        </w:rPr>
        <w:t xml:space="preserve">осуществляет </w:t>
      </w:r>
      <w:r w:rsidRPr="00164F59">
        <w:rPr>
          <w:sz w:val="26"/>
          <w:szCs w:val="26"/>
        </w:rPr>
        <w:t xml:space="preserve">контроль за достоверностью сведений об участии поступающих в </w:t>
      </w:r>
      <w:r w:rsidR="00BD002B" w:rsidRPr="00164F59">
        <w:rPr>
          <w:sz w:val="26"/>
          <w:szCs w:val="26"/>
        </w:rPr>
        <w:t xml:space="preserve">едином государственном экзамене (далее – </w:t>
      </w:r>
      <w:r w:rsidRPr="00164F59">
        <w:rPr>
          <w:sz w:val="26"/>
          <w:szCs w:val="26"/>
        </w:rPr>
        <w:t>ЕГЭ</w:t>
      </w:r>
      <w:r w:rsidR="00BD002B" w:rsidRPr="00164F59">
        <w:rPr>
          <w:sz w:val="26"/>
          <w:szCs w:val="26"/>
        </w:rPr>
        <w:t>)</w:t>
      </w:r>
      <w:r w:rsidRPr="00164F59">
        <w:rPr>
          <w:sz w:val="26"/>
          <w:szCs w:val="26"/>
        </w:rPr>
        <w:t xml:space="preserve"> путем направления в </w:t>
      </w:r>
      <w:r w:rsidR="00192C13" w:rsidRPr="00164F59">
        <w:rPr>
          <w:sz w:val="26"/>
          <w:szCs w:val="26"/>
        </w:rPr>
        <w:t>ФИС ГИА</w:t>
      </w:r>
      <w:r w:rsidRPr="00164F59">
        <w:rPr>
          <w:sz w:val="26"/>
          <w:szCs w:val="26"/>
        </w:rPr>
        <w:t xml:space="preserve"> </w:t>
      </w:r>
      <w:r w:rsidR="00563EE7" w:rsidRPr="00164F59">
        <w:rPr>
          <w:sz w:val="26"/>
          <w:szCs w:val="26"/>
        </w:rPr>
        <w:t xml:space="preserve">и приема </w:t>
      </w:r>
      <w:r w:rsidRPr="00164F59">
        <w:rPr>
          <w:sz w:val="26"/>
          <w:szCs w:val="26"/>
        </w:rPr>
        <w:t>соответствующего запроса об участии поступающего в ЕГЭ, о подтверждении правильности сведений о результатах ЕГЭ.</w:t>
      </w:r>
    </w:p>
    <w:p w:rsidR="000801B9" w:rsidRPr="00164F59" w:rsidRDefault="000801B9" w:rsidP="00907FE9">
      <w:pPr>
        <w:autoSpaceDE w:val="0"/>
        <w:ind w:firstLine="709"/>
        <w:contextualSpacing/>
        <w:jc w:val="both"/>
        <w:rPr>
          <w:sz w:val="26"/>
          <w:szCs w:val="26"/>
        </w:rPr>
      </w:pPr>
      <w:r w:rsidRPr="00164F59">
        <w:rPr>
          <w:sz w:val="26"/>
          <w:szCs w:val="26"/>
        </w:rPr>
        <w:t>Приемная комиссия также имеет право осуществлять проверку иных документов, представляемых поступающим.</w:t>
      </w:r>
    </w:p>
    <w:p w:rsidR="00356582" w:rsidRPr="00164F59" w:rsidRDefault="000801B9" w:rsidP="00907FE9">
      <w:pPr>
        <w:autoSpaceDE w:val="0"/>
        <w:ind w:firstLine="709"/>
        <w:contextualSpacing/>
        <w:jc w:val="both"/>
        <w:rPr>
          <w:sz w:val="26"/>
          <w:szCs w:val="26"/>
        </w:rPr>
      </w:pPr>
      <w:r w:rsidRPr="00164F59">
        <w:rPr>
          <w:sz w:val="26"/>
          <w:szCs w:val="26"/>
        </w:rPr>
        <w:t>С целью подтверждения достоверности иных документов, представляемых поступающими, Приемная комиссия вправе обращаться в соответствующие государственные (муниципальные) органы и организации.</w:t>
      </w:r>
    </w:p>
    <w:p w:rsidR="006D7CDB" w:rsidRPr="00164F59" w:rsidRDefault="000801B9" w:rsidP="00907FE9">
      <w:pPr>
        <w:pStyle w:val="a9"/>
        <w:tabs>
          <w:tab w:val="left" w:pos="709"/>
        </w:tabs>
        <w:ind w:firstLine="709"/>
        <w:contextualSpacing/>
        <w:rPr>
          <w:sz w:val="26"/>
          <w:szCs w:val="26"/>
        </w:rPr>
      </w:pPr>
      <w:r w:rsidRPr="00164F59">
        <w:rPr>
          <w:sz w:val="26"/>
          <w:szCs w:val="26"/>
        </w:rPr>
        <w:t>3.</w:t>
      </w:r>
      <w:r w:rsidR="00292F5C" w:rsidRPr="00164F59">
        <w:rPr>
          <w:sz w:val="26"/>
          <w:szCs w:val="26"/>
        </w:rPr>
        <w:t>11</w:t>
      </w:r>
      <w:r w:rsidRPr="00164F59">
        <w:rPr>
          <w:sz w:val="26"/>
          <w:szCs w:val="26"/>
        </w:rPr>
        <w:t xml:space="preserve">. На основании полученных от </w:t>
      </w:r>
      <w:r w:rsidR="00C26702" w:rsidRPr="00164F59">
        <w:rPr>
          <w:sz w:val="26"/>
          <w:szCs w:val="26"/>
        </w:rPr>
        <w:t>поступающего</w:t>
      </w:r>
      <w:r w:rsidRPr="00164F59">
        <w:rPr>
          <w:sz w:val="26"/>
          <w:szCs w:val="26"/>
        </w:rPr>
        <w:t xml:space="preserve"> документов Приемная комиссия принимает решение о его допуске к вступительным испытаниям, условиях участия в конкурсе и информирует его об этом</w:t>
      </w:r>
      <w:r w:rsidR="00CF4C4D" w:rsidRPr="00164F59">
        <w:rPr>
          <w:sz w:val="26"/>
          <w:szCs w:val="26"/>
        </w:rPr>
        <w:t xml:space="preserve"> в порядке, установленном</w:t>
      </w:r>
      <w:r w:rsidR="004E1B82" w:rsidRPr="00164F59">
        <w:rPr>
          <w:sz w:val="26"/>
          <w:szCs w:val="26"/>
        </w:rPr>
        <w:t xml:space="preserve"> Правилами приема в Университет на очередной учебный год и иными</w:t>
      </w:r>
      <w:r w:rsidR="00CF4C4D" w:rsidRPr="00164F59">
        <w:rPr>
          <w:sz w:val="26"/>
          <w:szCs w:val="26"/>
        </w:rPr>
        <w:t xml:space="preserve"> локальными нормативными актами </w:t>
      </w:r>
      <w:r w:rsidR="004E1B82" w:rsidRPr="00164F59">
        <w:rPr>
          <w:sz w:val="26"/>
          <w:szCs w:val="26"/>
        </w:rPr>
        <w:t xml:space="preserve">Университета, регулирующими вопросы приема в </w:t>
      </w:r>
      <w:r w:rsidR="00CF4C4D" w:rsidRPr="00164F59">
        <w:rPr>
          <w:sz w:val="26"/>
          <w:szCs w:val="26"/>
        </w:rPr>
        <w:t>НИУ ВШЭ</w:t>
      </w:r>
      <w:r w:rsidRPr="00164F59">
        <w:rPr>
          <w:sz w:val="26"/>
          <w:szCs w:val="26"/>
        </w:rPr>
        <w:t>.</w:t>
      </w:r>
    </w:p>
    <w:p w:rsidR="00DE64AA" w:rsidRPr="00164F59" w:rsidRDefault="00DE64AA" w:rsidP="00907FE9">
      <w:pPr>
        <w:pStyle w:val="a9"/>
        <w:tabs>
          <w:tab w:val="left" w:pos="709"/>
        </w:tabs>
        <w:ind w:firstLine="709"/>
        <w:contextualSpacing/>
        <w:rPr>
          <w:sz w:val="26"/>
          <w:szCs w:val="26"/>
        </w:rPr>
      </w:pPr>
      <w:r w:rsidRPr="00164F59">
        <w:rPr>
          <w:sz w:val="26"/>
          <w:szCs w:val="26"/>
        </w:rPr>
        <w:t xml:space="preserve">3.12. По результатам приема документов и вступительных испытаний Приемная комиссия ежедневно формирует и публикует на </w:t>
      </w:r>
      <w:r w:rsidR="00CF4C4D" w:rsidRPr="00164F59">
        <w:rPr>
          <w:sz w:val="26"/>
          <w:szCs w:val="26"/>
        </w:rPr>
        <w:t xml:space="preserve">корпоративном </w:t>
      </w:r>
      <w:r w:rsidRPr="00164F59">
        <w:rPr>
          <w:sz w:val="26"/>
          <w:szCs w:val="26"/>
        </w:rPr>
        <w:t>сайте</w:t>
      </w:r>
      <w:r w:rsidR="00CF4C4D" w:rsidRPr="00164F59">
        <w:rPr>
          <w:sz w:val="26"/>
          <w:szCs w:val="26"/>
        </w:rPr>
        <w:t xml:space="preserve"> (портале)</w:t>
      </w:r>
      <w:r w:rsidRPr="00164F59">
        <w:rPr>
          <w:sz w:val="26"/>
          <w:szCs w:val="26"/>
        </w:rPr>
        <w:t xml:space="preserve"> НИУ ВШЭ отдельный ранжированный список поступающих по каждому конкурсу</w:t>
      </w:r>
      <w:r w:rsidR="007A6039" w:rsidRPr="00164F59">
        <w:rPr>
          <w:sz w:val="26"/>
          <w:szCs w:val="26"/>
        </w:rPr>
        <w:t xml:space="preserve"> в сроки, установленные правилами </w:t>
      </w:r>
      <w:r w:rsidR="007A6039" w:rsidRPr="008917BC">
        <w:rPr>
          <w:sz w:val="26"/>
          <w:szCs w:val="26"/>
        </w:rPr>
        <w:t>приема</w:t>
      </w:r>
      <w:r w:rsidRPr="008917BC">
        <w:rPr>
          <w:sz w:val="26"/>
          <w:szCs w:val="26"/>
        </w:rPr>
        <w:t>.</w:t>
      </w:r>
    </w:p>
    <w:p w:rsidR="00AE537E" w:rsidRPr="00164F59" w:rsidRDefault="00AE537E" w:rsidP="00907FE9">
      <w:pPr>
        <w:pStyle w:val="a9"/>
        <w:tabs>
          <w:tab w:val="left" w:pos="709"/>
        </w:tabs>
        <w:ind w:firstLine="709"/>
        <w:contextualSpacing/>
        <w:rPr>
          <w:sz w:val="26"/>
          <w:szCs w:val="26"/>
        </w:rPr>
      </w:pPr>
      <w:r w:rsidRPr="00164F59">
        <w:rPr>
          <w:sz w:val="26"/>
          <w:szCs w:val="26"/>
        </w:rPr>
        <w:t>3.1</w:t>
      </w:r>
      <w:r w:rsidR="00DE64AA" w:rsidRPr="00164F59">
        <w:rPr>
          <w:sz w:val="26"/>
          <w:szCs w:val="26"/>
        </w:rPr>
        <w:t>3</w:t>
      </w:r>
      <w:r w:rsidRPr="00164F59">
        <w:rPr>
          <w:sz w:val="26"/>
          <w:szCs w:val="26"/>
        </w:rPr>
        <w:t xml:space="preserve">. В рамках организации работы Приемной комиссии по приему иностранных граждан </w:t>
      </w:r>
      <w:r w:rsidR="005448DD" w:rsidRPr="00164F59">
        <w:rPr>
          <w:sz w:val="26"/>
          <w:szCs w:val="26"/>
        </w:rPr>
        <w:t xml:space="preserve">заместитель председателя по приёму иностранных граждан </w:t>
      </w:r>
      <w:r w:rsidRPr="00164F59">
        <w:rPr>
          <w:sz w:val="26"/>
          <w:szCs w:val="26"/>
        </w:rPr>
        <w:t xml:space="preserve">возглавляет работу Комиссии по отбору иностранных граждан </w:t>
      </w:r>
      <w:r w:rsidRPr="00164F59">
        <w:rPr>
          <w:bCs/>
          <w:color w:val="000000"/>
          <w:sz w:val="26"/>
          <w:szCs w:val="26"/>
        </w:rPr>
        <w:t xml:space="preserve">на обучение в НИУ ВШЭ, в том числе, за счет бюджетных ассигнований; </w:t>
      </w:r>
      <w:r w:rsidRPr="00164F59">
        <w:rPr>
          <w:sz w:val="26"/>
          <w:szCs w:val="26"/>
        </w:rPr>
        <w:t xml:space="preserve">формирует рабочую группу по приему иностранных граждан из членов Приемной комиссии. </w:t>
      </w:r>
    </w:p>
    <w:p w:rsidR="00AE537E" w:rsidRPr="00164F59" w:rsidRDefault="00AE537E" w:rsidP="00907FE9">
      <w:pPr>
        <w:pStyle w:val="a9"/>
        <w:tabs>
          <w:tab w:val="left" w:pos="709"/>
        </w:tabs>
        <w:ind w:firstLine="709"/>
        <w:contextualSpacing/>
        <w:rPr>
          <w:sz w:val="26"/>
          <w:szCs w:val="26"/>
        </w:rPr>
      </w:pPr>
      <w:r w:rsidRPr="00164F59">
        <w:rPr>
          <w:sz w:val="26"/>
          <w:szCs w:val="26"/>
        </w:rPr>
        <w:t xml:space="preserve">Заместитель ответственного секретаря Приемной комиссии под руководством </w:t>
      </w:r>
      <w:r w:rsidR="005448DD" w:rsidRPr="00164F59">
        <w:rPr>
          <w:sz w:val="26"/>
          <w:szCs w:val="26"/>
        </w:rPr>
        <w:t>заместителя председателя по приёму иностранных граждан</w:t>
      </w:r>
      <w:r w:rsidRPr="00164F59">
        <w:rPr>
          <w:sz w:val="26"/>
          <w:szCs w:val="26"/>
        </w:rPr>
        <w:t>:</w:t>
      </w:r>
    </w:p>
    <w:p w:rsidR="00AE537E" w:rsidRPr="00164F59" w:rsidRDefault="00AE537E" w:rsidP="00907FE9">
      <w:pPr>
        <w:tabs>
          <w:tab w:val="left" w:pos="465"/>
        </w:tabs>
        <w:ind w:firstLine="851"/>
        <w:contextualSpacing/>
        <w:jc w:val="both"/>
        <w:rPr>
          <w:sz w:val="26"/>
          <w:szCs w:val="26"/>
        </w:rPr>
      </w:pPr>
      <w:r w:rsidRPr="00164F59">
        <w:rPr>
          <w:sz w:val="26"/>
          <w:szCs w:val="26"/>
        </w:rPr>
        <w:t>3.</w:t>
      </w:r>
      <w:r w:rsidR="00DE64AA" w:rsidRPr="00164F59">
        <w:rPr>
          <w:sz w:val="26"/>
          <w:szCs w:val="26"/>
        </w:rPr>
        <w:t>13</w:t>
      </w:r>
      <w:r w:rsidRPr="00164F59">
        <w:rPr>
          <w:sz w:val="26"/>
          <w:szCs w:val="26"/>
        </w:rPr>
        <w:t xml:space="preserve">.1.  организует работу по информированию поступающих иностранных граждан об условиях приема на обучение; </w:t>
      </w:r>
    </w:p>
    <w:p w:rsidR="00AE537E" w:rsidRPr="00164F59" w:rsidRDefault="00AE537E" w:rsidP="00907FE9">
      <w:pPr>
        <w:tabs>
          <w:tab w:val="left" w:pos="465"/>
        </w:tabs>
        <w:ind w:firstLine="851"/>
        <w:contextualSpacing/>
        <w:jc w:val="both"/>
        <w:rPr>
          <w:sz w:val="26"/>
          <w:szCs w:val="26"/>
        </w:rPr>
      </w:pPr>
      <w:r w:rsidRPr="00164F59">
        <w:rPr>
          <w:sz w:val="26"/>
          <w:szCs w:val="26"/>
        </w:rPr>
        <w:lastRenderedPageBreak/>
        <w:t>3.</w:t>
      </w:r>
      <w:r w:rsidR="00DE64AA" w:rsidRPr="00164F59">
        <w:rPr>
          <w:sz w:val="26"/>
          <w:szCs w:val="26"/>
        </w:rPr>
        <w:t>13</w:t>
      </w:r>
      <w:r w:rsidRPr="00164F59">
        <w:rPr>
          <w:sz w:val="26"/>
          <w:szCs w:val="26"/>
        </w:rPr>
        <w:t>.2. обеспечивает функционирование интернет-страниц в рамках корпоративного сайта (портала) Университета, а</w:t>
      </w:r>
      <w:r w:rsidR="007E48CE" w:rsidRPr="00164F59">
        <w:rPr>
          <w:sz w:val="26"/>
          <w:szCs w:val="26"/>
        </w:rPr>
        <w:t xml:space="preserve"> также соответствующего форума </w:t>
      </w:r>
      <w:r w:rsidRPr="00164F59">
        <w:rPr>
          <w:sz w:val="26"/>
          <w:szCs w:val="26"/>
        </w:rPr>
        <w:t>для ответов на обращения по приему иностранных граждан, проведению бесперебойного (или ежедневного) консультирования (</w:t>
      </w:r>
      <w:r w:rsidR="00614B08" w:rsidRPr="00164F59">
        <w:rPr>
          <w:sz w:val="26"/>
          <w:szCs w:val="26"/>
        </w:rPr>
        <w:t xml:space="preserve">телефонного, онлайн и личного) </w:t>
      </w:r>
      <w:r w:rsidRPr="00164F59">
        <w:rPr>
          <w:sz w:val="26"/>
          <w:szCs w:val="26"/>
        </w:rPr>
        <w:t>иностранных граждан, их родителей или представителей;</w:t>
      </w:r>
    </w:p>
    <w:p w:rsidR="00AE537E" w:rsidRPr="00164F59" w:rsidRDefault="00AE537E" w:rsidP="00907FE9">
      <w:pPr>
        <w:tabs>
          <w:tab w:val="left" w:pos="465"/>
        </w:tabs>
        <w:ind w:firstLine="851"/>
        <w:contextualSpacing/>
        <w:jc w:val="both"/>
        <w:rPr>
          <w:sz w:val="26"/>
          <w:szCs w:val="26"/>
        </w:rPr>
      </w:pPr>
      <w:r w:rsidRPr="00164F59">
        <w:rPr>
          <w:sz w:val="26"/>
          <w:szCs w:val="26"/>
        </w:rPr>
        <w:t>3.</w:t>
      </w:r>
      <w:r w:rsidR="00DE64AA" w:rsidRPr="00164F59">
        <w:rPr>
          <w:sz w:val="26"/>
          <w:szCs w:val="26"/>
        </w:rPr>
        <w:t>13</w:t>
      </w:r>
      <w:r w:rsidRPr="00164F59">
        <w:rPr>
          <w:sz w:val="26"/>
          <w:szCs w:val="26"/>
        </w:rPr>
        <w:t xml:space="preserve">.3. обеспечивает формирование состава экзаменационных комиссий и апелляционных комиссий, организацию их работы; </w:t>
      </w:r>
    </w:p>
    <w:p w:rsidR="00AE537E" w:rsidRPr="00164F59" w:rsidRDefault="00AE537E" w:rsidP="00907FE9">
      <w:pPr>
        <w:tabs>
          <w:tab w:val="left" w:pos="465"/>
        </w:tabs>
        <w:ind w:firstLine="851"/>
        <w:contextualSpacing/>
        <w:jc w:val="both"/>
        <w:rPr>
          <w:sz w:val="26"/>
          <w:szCs w:val="26"/>
        </w:rPr>
      </w:pPr>
      <w:r w:rsidRPr="00164F59">
        <w:rPr>
          <w:sz w:val="26"/>
          <w:szCs w:val="26"/>
        </w:rPr>
        <w:t>3.</w:t>
      </w:r>
      <w:r w:rsidR="00DE64AA" w:rsidRPr="00164F59">
        <w:rPr>
          <w:sz w:val="26"/>
          <w:szCs w:val="26"/>
        </w:rPr>
        <w:t>13</w:t>
      </w:r>
      <w:r w:rsidRPr="00164F59">
        <w:rPr>
          <w:sz w:val="26"/>
          <w:szCs w:val="26"/>
        </w:rPr>
        <w:t xml:space="preserve">.4. организует подготовку методических материалов, расписания и отчетных документов вступительных испытаний в рамках проведения отдельного конкурса для иностранных граждан; </w:t>
      </w:r>
    </w:p>
    <w:p w:rsidR="00AE537E" w:rsidRPr="00164F59" w:rsidRDefault="00AE537E" w:rsidP="00907FE9">
      <w:pPr>
        <w:tabs>
          <w:tab w:val="left" w:pos="465"/>
        </w:tabs>
        <w:ind w:firstLine="851"/>
        <w:contextualSpacing/>
        <w:jc w:val="both"/>
        <w:rPr>
          <w:sz w:val="26"/>
          <w:szCs w:val="26"/>
        </w:rPr>
      </w:pPr>
      <w:r w:rsidRPr="00164F59">
        <w:rPr>
          <w:sz w:val="26"/>
          <w:szCs w:val="26"/>
        </w:rPr>
        <w:t>3.1</w:t>
      </w:r>
      <w:r w:rsidR="00DE64AA" w:rsidRPr="00164F59">
        <w:rPr>
          <w:sz w:val="26"/>
          <w:szCs w:val="26"/>
        </w:rPr>
        <w:t>3</w:t>
      </w:r>
      <w:r w:rsidRPr="00164F59">
        <w:rPr>
          <w:sz w:val="26"/>
          <w:szCs w:val="26"/>
        </w:rPr>
        <w:t xml:space="preserve">.5. организует работу по приему и экспертизе документов иностранных граждан; </w:t>
      </w:r>
    </w:p>
    <w:p w:rsidR="00AE537E" w:rsidRPr="00164F59" w:rsidRDefault="00AE537E" w:rsidP="00907FE9">
      <w:pPr>
        <w:tabs>
          <w:tab w:val="left" w:pos="465"/>
        </w:tabs>
        <w:ind w:firstLine="851"/>
        <w:contextualSpacing/>
        <w:jc w:val="both"/>
        <w:rPr>
          <w:sz w:val="26"/>
          <w:szCs w:val="26"/>
        </w:rPr>
      </w:pPr>
      <w:r w:rsidRPr="00164F59">
        <w:rPr>
          <w:sz w:val="26"/>
          <w:szCs w:val="26"/>
        </w:rPr>
        <w:t>3.1</w:t>
      </w:r>
      <w:r w:rsidR="00DE64AA" w:rsidRPr="00164F59">
        <w:rPr>
          <w:sz w:val="26"/>
          <w:szCs w:val="26"/>
        </w:rPr>
        <w:t>3</w:t>
      </w:r>
      <w:r w:rsidRPr="00164F59">
        <w:rPr>
          <w:sz w:val="26"/>
          <w:szCs w:val="26"/>
        </w:rPr>
        <w:t xml:space="preserve">.6. организует проведение вступительных испытаний в рамках отдельного конкурса для иностранных граждан; </w:t>
      </w:r>
    </w:p>
    <w:p w:rsidR="00AE537E" w:rsidRPr="008917BC" w:rsidRDefault="00AE537E" w:rsidP="00907FE9">
      <w:pPr>
        <w:tabs>
          <w:tab w:val="left" w:pos="465"/>
        </w:tabs>
        <w:ind w:firstLine="851"/>
        <w:contextualSpacing/>
        <w:jc w:val="both"/>
        <w:rPr>
          <w:sz w:val="26"/>
          <w:szCs w:val="26"/>
        </w:rPr>
      </w:pPr>
      <w:r w:rsidRPr="00164F59">
        <w:rPr>
          <w:sz w:val="26"/>
          <w:szCs w:val="26"/>
        </w:rPr>
        <w:t>3.1</w:t>
      </w:r>
      <w:r w:rsidR="00DE64AA" w:rsidRPr="00164F59">
        <w:rPr>
          <w:sz w:val="26"/>
          <w:szCs w:val="26"/>
        </w:rPr>
        <w:t>3</w:t>
      </w:r>
      <w:r w:rsidRPr="00164F59">
        <w:rPr>
          <w:sz w:val="26"/>
          <w:szCs w:val="26"/>
        </w:rPr>
        <w:t xml:space="preserve">.7. готовит методические материалы и отчетные документы по итогам </w:t>
      </w:r>
      <w:r w:rsidRPr="008917BC">
        <w:rPr>
          <w:sz w:val="26"/>
          <w:szCs w:val="26"/>
        </w:rPr>
        <w:t>вступительных испытаний в рамках отдельного конкурса для иностранных граждан; передает отчетные документы ответственному секретарю Приемной комиссии;</w:t>
      </w:r>
    </w:p>
    <w:p w:rsidR="00AE537E" w:rsidRPr="00164F59" w:rsidRDefault="00AE537E" w:rsidP="00907FE9">
      <w:pPr>
        <w:tabs>
          <w:tab w:val="left" w:pos="465"/>
        </w:tabs>
        <w:ind w:firstLine="851"/>
        <w:contextualSpacing/>
        <w:jc w:val="both"/>
        <w:rPr>
          <w:sz w:val="26"/>
          <w:szCs w:val="26"/>
        </w:rPr>
      </w:pPr>
      <w:r w:rsidRPr="008917BC">
        <w:rPr>
          <w:sz w:val="26"/>
          <w:szCs w:val="26"/>
        </w:rPr>
        <w:t>3.1</w:t>
      </w:r>
      <w:r w:rsidR="00DE64AA" w:rsidRPr="008917BC">
        <w:rPr>
          <w:sz w:val="26"/>
          <w:szCs w:val="26"/>
        </w:rPr>
        <w:t>3</w:t>
      </w:r>
      <w:r w:rsidRPr="008917BC">
        <w:rPr>
          <w:sz w:val="26"/>
          <w:szCs w:val="26"/>
        </w:rPr>
        <w:t>.8. организует работу по формированию личных дел поступающих иностранных граждан, включая результаты экспертизы</w:t>
      </w:r>
      <w:r w:rsidR="00391D9D" w:rsidRPr="008917BC">
        <w:rPr>
          <w:sz w:val="26"/>
          <w:szCs w:val="26"/>
        </w:rPr>
        <w:t xml:space="preserve"> документов об иностранном образовании</w:t>
      </w:r>
      <w:r w:rsidRPr="008917BC">
        <w:rPr>
          <w:sz w:val="26"/>
          <w:szCs w:val="26"/>
        </w:rPr>
        <w:t>, а также договоры об оказании платных образовательных услуг с подтверждением оплаты</w:t>
      </w:r>
      <w:r w:rsidRPr="00164F59">
        <w:rPr>
          <w:sz w:val="26"/>
          <w:szCs w:val="26"/>
        </w:rPr>
        <w:t xml:space="preserve"> обучения; </w:t>
      </w:r>
    </w:p>
    <w:p w:rsidR="00AE537E" w:rsidRPr="00164F59" w:rsidRDefault="00AE537E" w:rsidP="00907FE9">
      <w:pPr>
        <w:tabs>
          <w:tab w:val="left" w:pos="465"/>
        </w:tabs>
        <w:ind w:firstLine="851"/>
        <w:contextualSpacing/>
        <w:jc w:val="both"/>
        <w:rPr>
          <w:sz w:val="26"/>
          <w:szCs w:val="26"/>
        </w:rPr>
      </w:pPr>
      <w:r w:rsidRPr="00164F59">
        <w:rPr>
          <w:sz w:val="26"/>
          <w:szCs w:val="26"/>
        </w:rPr>
        <w:t>3.1</w:t>
      </w:r>
      <w:r w:rsidR="00DE64AA" w:rsidRPr="00164F59">
        <w:rPr>
          <w:sz w:val="26"/>
          <w:szCs w:val="26"/>
        </w:rPr>
        <w:t>3</w:t>
      </w:r>
      <w:r w:rsidRPr="00164F59">
        <w:rPr>
          <w:sz w:val="26"/>
          <w:szCs w:val="26"/>
        </w:rPr>
        <w:t>.9.  несет ответственность за достоверность документов, предоставляемых поступающими, а также соблюдение процедуры признания иностранных документов об образовании;</w:t>
      </w:r>
    </w:p>
    <w:p w:rsidR="00AE537E" w:rsidRPr="00164F59" w:rsidRDefault="00AE537E" w:rsidP="00907FE9">
      <w:pPr>
        <w:pStyle w:val="a9"/>
        <w:tabs>
          <w:tab w:val="left" w:pos="709"/>
        </w:tabs>
        <w:ind w:firstLine="851"/>
        <w:contextualSpacing/>
        <w:rPr>
          <w:sz w:val="26"/>
          <w:szCs w:val="26"/>
        </w:rPr>
      </w:pPr>
      <w:r w:rsidRPr="00164F59">
        <w:rPr>
          <w:sz w:val="26"/>
          <w:szCs w:val="26"/>
        </w:rPr>
        <w:t>3.1</w:t>
      </w:r>
      <w:r w:rsidR="00DE64AA" w:rsidRPr="00164F59">
        <w:rPr>
          <w:sz w:val="26"/>
          <w:szCs w:val="26"/>
        </w:rPr>
        <w:t>3</w:t>
      </w:r>
      <w:r w:rsidRPr="00164F59">
        <w:rPr>
          <w:sz w:val="26"/>
          <w:szCs w:val="26"/>
        </w:rPr>
        <w:t xml:space="preserve">.10. решает иные вопросы, связанные с приемом поступающих в Университет иностранных граждан, не урегулированные Правилами приема на очередной учебный год, в соответствии с законодательством Российской Федерации. </w:t>
      </w:r>
    </w:p>
    <w:p w:rsidR="00BD0EA2" w:rsidRPr="00164F59" w:rsidRDefault="00456931" w:rsidP="00907FE9">
      <w:pPr>
        <w:pStyle w:val="a9"/>
        <w:tabs>
          <w:tab w:val="left" w:pos="709"/>
        </w:tabs>
        <w:ind w:firstLine="709"/>
        <w:contextualSpacing/>
        <w:rPr>
          <w:sz w:val="26"/>
          <w:szCs w:val="26"/>
        </w:rPr>
      </w:pPr>
      <w:r w:rsidRPr="00164F59">
        <w:rPr>
          <w:sz w:val="26"/>
          <w:szCs w:val="26"/>
        </w:rPr>
        <w:t>3</w:t>
      </w:r>
      <w:r w:rsidR="00BD0EA2" w:rsidRPr="00164F59">
        <w:rPr>
          <w:sz w:val="26"/>
          <w:szCs w:val="26"/>
        </w:rPr>
        <w:t>.</w:t>
      </w:r>
      <w:r w:rsidR="004F23DF" w:rsidRPr="00164F59">
        <w:rPr>
          <w:sz w:val="26"/>
          <w:szCs w:val="26"/>
        </w:rPr>
        <w:t>14</w:t>
      </w:r>
      <w:r w:rsidR="00BD0EA2" w:rsidRPr="00164F59">
        <w:rPr>
          <w:sz w:val="26"/>
          <w:szCs w:val="26"/>
        </w:rPr>
        <w:t>. </w:t>
      </w:r>
      <w:r w:rsidR="0020526C" w:rsidRPr="00164F59">
        <w:rPr>
          <w:sz w:val="26"/>
          <w:szCs w:val="26"/>
        </w:rPr>
        <w:t>В рамках о</w:t>
      </w:r>
      <w:r w:rsidRPr="00164F59">
        <w:rPr>
          <w:sz w:val="26"/>
          <w:szCs w:val="26"/>
        </w:rPr>
        <w:t>рганизаци</w:t>
      </w:r>
      <w:r w:rsidR="0020526C" w:rsidRPr="00164F59">
        <w:rPr>
          <w:sz w:val="26"/>
          <w:szCs w:val="26"/>
        </w:rPr>
        <w:t>и</w:t>
      </w:r>
      <w:r w:rsidRPr="00164F59">
        <w:rPr>
          <w:sz w:val="26"/>
          <w:szCs w:val="26"/>
        </w:rPr>
        <w:t xml:space="preserve"> работы </w:t>
      </w:r>
      <w:r w:rsidR="0020526C" w:rsidRPr="00164F59">
        <w:rPr>
          <w:sz w:val="26"/>
          <w:szCs w:val="26"/>
        </w:rPr>
        <w:t xml:space="preserve">Приемной комиссии по приему для обучения в </w:t>
      </w:r>
      <w:r w:rsidR="00B37784" w:rsidRPr="00164F59">
        <w:rPr>
          <w:sz w:val="26"/>
          <w:szCs w:val="26"/>
        </w:rPr>
        <w:t xml:space="preserve">филиалах </w:t>
      </w:r>
      <w:r w:rsidR="00AF43C4" w:rsidRPr="00164F59">
        <w:rPr>
          <w:sz w:val="26"/>
          <w:szCs w:val="26"/>
        </w:rPr>
        <w:t>заместител</w:t>
      </w:r>
      <w:r w:rsidR="0020526C" w:rsidRPr="00164F59">
        <w:rPr>
          <w:sz w:val="26"/>
          <w:szCs w:val="26"/>
        </w:rPr>
        <w:t>и</w:t>
      </w:r>
      <w:r w:rsidR="00AF43C4" w:rsidRPr="00164F59">
        <w:rPr>
          <w:sz w:val="26"/>
          <w:szCs w:val="26"/>
        </w:rPr>
        <w:t xml:space="preserve"> председателя </w:t>
      </w:r>
      <w:r w:rsidR="0020526C" w:rsidRPr="00164F59">
        <w:rPr>
          <w:sz w:val="26"/>
          <w:szCs w:val="26"/>
        </w:rPr>
        <w:t>П</w:t>
      </w:r>
      <w:r w:rsidR="00AF43C4" w:rsidRPr="00164F59">
        <w:rPr>
          <w:sz w:val="26"/>
          <w:szCs w:val="26"/>
        </w:rPr>
        <w:t>риемной комиссии по</w:t>
      </w:r>
      <w:r w:rsidR="0020526C" w:rsidRPr="00164F59">
        <w:rPr>
          <w:sz w:val="26"/>
          <w:szCs w:val="26"/>
        </w:rPr>
        <w:t xml:space="preserve"> соответствующим</w:t>
      </w:r>
      <w:r w:rsidR="00AF43C4" w:rsidRPr="00164F59">
        <w:rPr>
          <w:sz w:val="26"/>
          <w:szCs w:val="26"/>
        </w:rPr>
        <w:t xml:space="preserve"> филиал</w:t>
      </w:r>
      <w:r w:rsidR="0020526C" w:rsidRPr="00164F59">
        <w:rPr>
          <w:sz w:val="26"/>
          <w:szCs w:val="26"/>
        </w:rPr>
        <w:t>ам</w:t>
      </w:r>
      <w:r w:rsidR="00AF43C4" w:rsidRPr="00164F59">
        <w:rPr>
          <w:sz w:val="26"/>
          <w:szCs w:val="26"/>
        </w:rPr>
        <w:t xml:space="preserve"> </w:t>
      </w:r>
      <w:r w:rsidR="00BD0EA2" w:rsidRPr="00164F59">
        <w:rPr>
          <w:sz w:val="26"/>
          <w:szCs w:val="26"/>
        </w:rPr>
        <w:t xml:space="preserve">и </w:t>
      </w:r>
      <w:r w:rsidR="00AF43C4" w:rsidRPr="00164F59">
        <w:rPr>
          <w:sz w:val="26"/>
          <w:szCs w:val="26"/>
        </w:rPr>
        <w:t>заместител</w:t>
      </w:r>
      <w:r w:rsidR="0020526C" w:rsidRPr="00164F59">
        <w:rPr>
          <w:sz w:val="26"/>
          <w:szCs w:val="26"/>
        </w:rPr>
        <w:t>и</w:t>
      </w:r>
      <w:r w:rsidR="00AF43C4" w:rsidRPr="00164F59">
        <w:rPr>
          <w:sz w:val="26"/>
          <w:szCs w:val="26"/>
        </w:rPr>
        <w:t xml:space="preserve"> ответственного секретаря </w:t>
      </w:r>
      <w:r w:rsidR="00BD0EA2" w:rsidRPr="00164F59">
        <w:rPr>
          <w:sz w:val="26"/>
          <w:szCs w:val="26"/>
        </w:rPr>
        <w:t xml:space="preserve">по </w:t>
      </w:r>
      <w:r w:rsidR="0020526C" w:rsidRPr="00164F59">
        <w:rPr>
          <w:sz w:val="26"/>
          <w:szCs w:val="26"/>
        </w:rPr>
        <w:t xml:space="preserve">соответствующим </w:t>
      </w:r>
      <w:r w:rsidR="00AF43C4" w:rsidRPr="00164F59">
        <w:rPr>
          <w:sz w:val="26"/>
          <w:szCs w:val="26"/>
        </w:rPr>
        <w:t>филиал</w:t>
      </w:r>
      <w:r w:rsidR="0020526C" w:rsidRPr="00164F59">
        <w:rPr>
          <w:sz w:val="26"/>
          <w:szCs w:val="26"/>
        </w:rPr>
        <w:t>ам</w:t>
      </w:r>
      <w:r w:rsidR="00BD0EA2" w:rsidRPr="00164F59">
        <w:rPr>
          <w:sz w:val="26"/>
          <w:szCs w:val="26"/>
        </w:rPr>
        <w:t>:</w:t>
      </w:r>
    </w:p>
    <w:p w:rsidR="00384B4E" w:rsidRPr="00164F59" w:rsidRDefault="00C17B78" w:rsidP="00907FE9">
      <w:pPr>
        <w:tabs>
          <w:tab w:val="left" w:pos="465"/>
        </w:tabs>
        <w:ind w:firstLine="851"/>
        <w:contextualSpacing/>
        <w:jc w:val="both"/>
        <w:rPr>
          <w:sz w:val="26"/>
          <w:szCs w:val="26"/>
        </w:rPr>
      </w:pPr>
      <w:r w:rsidRPr="00164F59">
        <w:rPr>
          <w:sz w:val="26"/>
          <w:szCs w:val="26"/>
        </w:rPr>
        <w:t>3.</w:t>
      </w:r>
      <w:r w:rsidR="004F23DF" w:rsidRPr="00164F59">
        <w:rPr>
          <w:sz w:val="26"/>
          <w:szCs w:val="26"/>
        </w:rPr>
        <w:t>14</w:t>
      </w:r>
      <w:r w:rsidRPr="00164F59">
        <w:rPr>
          <w:sz w:val="26"/>
          <w:szCs w:val="26"/>
        </w:rPr>
        <w:t>.1</w:t>
      </w:r>
      <w:r w:rsidR="0020526C" w:rsidRPr="00164F59">
        <w:rPr>
          <w:sz w:val="26"/>
          <w:szCs w:val="26"/>
        </w:rPr>
        <w:t>.</w:t>
      </w:r>
      <w:r w:rsidR="005053C8" w:rsidRPr="00164F59">
        <w:rPr>
          <w:sz w:val="26"/>
          <w:szCs w:val="26"/>
        </w:rPr>
        <w:t> </w:t>
      </w:r>
      <w:r w:rsidR="00384B4E" w:rsidRPr="00164F59">
        <w:rPr>
          <w:sz w:val="26"/>
          <w:szCs w:val="26"/>
        </w:rPr>
        <w:t xml:space="preserve">организуют информационную работу Приемной комиссии в </w:t>
      </w:r>
      <w:r w:rsidR="0020526C" w:rsidRPr="00164F59">
        <w:rPr>
          <w:sz w:val="26"/>
          <w:szCs w:val="26"/>
        </w:rPr>
        <w:t xml:space="preserve">соответствующем </w:t>
      </w:r>
      <w:r w:rsidR="00384B4E" w:rsidRPr="00164F59">
        <w:rPr>
          <w:sz w:val="26"/>
          <w:szCs w:val="26"/>
        </w:rPr>
        <w:t>филиале;</w:t>
      </w:r>
    </w:p>
    <w:p w:rsidR="00384B4E" w:rsidRPr="00164F59" w:rsidRDefault="00384B4E" w:rsidP="00907FE9">
      <w:pPr>
        <w:tabs>
          <w:tab w:val="left" w:pos="465"/>
        </w:tabs>
        <w:ind w:firstLine="851"/>
        <w:contextualSpacing/>
        <w:jc w:val="both"/>
        <w:rPr>
          <w:sz w:val="26"/>
          <w:szCs w:val="26"/>
        </w:rPr>
      </w:pPr>
      <w:r w:rsidRPr="00164F59">
        <w:rPr>
          <w:sz w:val="26"/>
          <w:szCs w:val="26"/>
        </w:rPr>
        <w:t>3.</w:t>
      </w:r>
      <w:r w:rsidR="004F23DF" w:rsidRPr="00164F59">
        <w:rPr>
          <w:sz w:val="26"/>
          <w:szCs w:val="26"/>
        </w:rPr>
        <w:t>14</w:t>
      </w:r>
      <w:r w:rsidRPr="00164F59">
        <w:rPr>
          <w:sz w:val="26"/>
          <w:szCs w:val="26"/>
        </w:rPr>
        <w:t>.2.</w:t>
      </w:r>
      <w:r w:rsidR="005053C8" w:rsidRPr="00164F59">
        <w:rPr>
          <w:sz w:val="26"/>
          <w:szCs w:val="26"/>
        </w:rPr>
        <w:t> </w:t>
      </w:r>
      <w:r w:rsidRPr="00164F59">
        <w:rPr>
          <w:sz w:val="26"/>
          <w:szCs w:val="26"/>
        </w:rPr>
        <w:t xml:space="preserve">обеспечивают функционирование и актуализацию </w:t>
      </w:r>
      <w:r w:rsidR="0020526C" w:rsidRPr="00164F59">
        <w:rPr>
          <w:sz w:val="26"/>
          <w:szCs w:val="26"/>
        </w:rPr>
        <w:t>интернет-страницы (</w:t>
      </w:r>
      <w:r w:rsidRPr="00164F59">
        <w:rPr>
          <w:sz w:val="26"/>
          <w:szCs w:val="26"/>
        </w:rPr>
        <w:t>сайта</w:t>
      </w:r>
      <w:r w:rsidR="0020526C" w:rsidRPr="00164F59">
        <w:rPr>
          <w:sz w:val="26"/>
          <w:szCs w:val="26"/>
        </w:rPr>
        <w:t>)</w:t>
      </w:r>
      <w:r w:rsidRPr="00164F59">
        <w:rPr>
          <w:sz w:val="26"/>
          <w:szCs w:val="26"/>
        </w:rPr>
        <w:t xml:space="preserve"> Приемной комиссии</w:t>
      </w:r>
      <w:r w:rsidR="0020526C" w:rsidRPr="00164F59">
        <w:rPr>
          <w:sz w:val="26"/>
          <w:szCs w:val="26"/>
        </w:rPr>
        <w:t>, а также соответствующего форума по приему</w:t>
      </w:r>
      <w:r w:rsidRPr="00164F59">
        <w:rPr>
          <w:sz w:val="26"/>
          <w:szCs w:val="26"/>
        </w:rPr>
        <w:t xml:space="preserve"> </w:t>
      </w:r>
      <w:r w:rsidR="0020526C" w:rsidRPr="00164F59">
        <w:rPr>
          <w:sz w:val="26"/>
          <w:szCs w:val="26"/>
        </w:rPr>
        <w:t xml:space="preserve">на интернет-странице (сайте) соответствующего </w:t>
      </w:r>
      <w:r w:rsidRPr="00164F59">
        <w:rPr>
          <w:sz w:val="26"/>
          <w:szCs w:val="26"/>
        </w:rPr>
        <w:t>филиал</w:t>
      </w:r>
      <w:r w:rsidR="0020526C" w:rsidRPr="00164F59">
        <w:rPr>
          <w:sz w:val="26"/>
          <w:szCs w:val="26"/>
        </w:rPr>
        <w:t>а</w:t>
      </w:r>
      <w:r w:rsidR="00CF4C4D" w:rsidRPr="00164F59">
        <w:rPr>
          <w:sz w:val="26"/>
          <w:szCs w:val="26"/>
        </w:rPr>
        <w:t xml:space="preserve"> на корпоративном сайте (портале) НИУ ВШЭ</w:t>
      </w:r>
      <w:r w:rsidRPr="00164F59">
        <w:rPr>
          <w:sz w:val="26"/>
          <w:szCs w:val="26"/>
        </w:rPr>
        <w:t>, телефонно</w:t>
      </w:r>
      <w:r w:rsidR="0020526C" w:rsidRPr="00164F59">
        <w:rPr>
          <w:sz w:val="26"/>
          <w:szCs w:val="26"/>
        </w:rPr>
        <w:t>е</w:t>
      </w:r>
      <w:r w:rsidR="005A40B5" w:rsidRPr="00164F59">
        <w:rPr>
          <w:sz w:val="26"/>
          <w:szCs w:val="26"/>
        </w:rPr>
        <w:t xml:space="preserve"> и онлайн</w:t>
      </w:r>
      <w:r w:rsidRPr="00164F59">
        <w:rPr>
          <w:sz w:val="26"/>
          <w:szCs w:val="26"/>
        </w:rPr>
        <w:t xml:space="preserve"> консультировани</w:t>
      </w:r>
      <w:r w:rsidR="0020526C" w:rsidRPr="00164F59">
        <w:rPr>
          <w:sz w:val="26"/>
          <w:szCs w:val="26"/>
        </w:rPr>
        <w:t>е</w:t>
      </w:r>
      <w:r w:rsidRPr="00164F59">
        <w:rPr>
          <w:sz w:val="26"/>
          <w:szCs w:val="26"/>
        </w:rPr>
        <w:t xml:space="preserve"> по приему в </w:t>
      </w:r>
      <w:r w:rsidR="0020526C" w:rsidRPr="00164F59">
        <w:rPr>
          <w:sz w:val="26"/>
          <w:szCs w:val="26"/>
        </w:rPr>
        <w:t>соответствующем филиале</w:t>
      </w:r>
      <w:r w:rsidRPr="00164F59">
        <w:rPr>
          <w:sz w:val="26"/>
          <w:szCs w:val="26"/>
        </w:rPr>
        <w:t>;</w:t>
      </w:r>
    </w:p>
    <w:p w:rsidR="004F23DF" w:rsidRPr="00164F59" w:rsidRDefault="004F23DF" w:rsidP="00907FE9">
      <w:pPr>
        <w:tabs>
          <w:tab w:val="left" w:pos="465"/>
        </w:tabs>
        <w:ind w:firstLine="851"/>
        <w:contextualSpacing/>
        <w:jc w:val="both"/>
        <w:rPr>
          <w:sz w:val="26"/>
          <w:szCs w:val="26"/>
        </w:rPr>
      </w:pPr>
      <w:r w:rsidRPr="00164F59">
        <w:rPr>
          <w:sz w:val="26"/>
          <w:szCs w:val="26"/>
        </w:rPr>
        <w:t xml:space="preserve">3.14.3. устанавливают места </w:t>
      </w:r>
      <w:r w:rsidR="00ED0453" w:rsidRPr="00164F59">
        <w:rPr>
          <w:sz w:val="26"/>
          <w:szCs w:val="26"/>
        </w:rPr>
        <w:t xml:space="preserve">и сроки </w:t>
      </w:r>
      <w:r w:rsidRPr="00164F59">
        <w:rPr>
          <w:sz w:val="26"/>
          <w:szCs w:val="26"/>
        </w:rPr>
        <w:t>приема документов, предоставляемых лично поступающими;</w:t>
      </w:r>
    </w:p>
    <w:p w:rsidR="005053C8" w:rsidRPr="00164F59" w:rsidRDefault="005053C8" w:rsidP="00907FE9">
      <w:pPr>
        <w:tabs>
          <w:tab w:val="left" w:pos="465"/>
        </w:tabs>
        <w:ind w:firstLine="851"/>
        <w:contextualSpacing/>
        <w:jc w:val="both"/>
        <w:rPr>
          <w:sz w:val="26"/>
          <w:szCs w:val="26"/>
        </w:rPr>
      </w:pPr>
      <w:r w:rsidRPr="00164F59">
        <w:rPr>
          <w:sz w:val="26"/>
          <w:szCs w:val="26"/>
        </w:rPr>
        <w:t>3.</w:t>
      </w:r>
      <w:r w:rsidR="004F23DF" w:rsidRPr="00164F59">
        <w:rPr>
          <w:sz w:val="26"/>
          <w:szCs w:val="26"/>
        </w:rPr>
        <w:t>14</w:t>
      </w:r>
      <w:r w:rsidRPr="00164F59">
        <w:rPr>
          <w:sz w:val="26"/>
          <w:szCs w:val="26"/>
        </w:rPr>
        <w:t>.</w:t>
      </w:r>
      <w:r w:rsidR="004F23DF" w:rsidRPr="00164F59">
        <w:rPr>
          <w:sz w:val="26"/>
          <w:szCs w:val="26"/>
        </w:rPr>
        <w:t>4. </w:t>
      </w:r>
      <w:r w:rsidRPr="00164F59">
        <w:rPr>
          <w:sz w:val="26"/>
          <w:szCs w:val="26"/>
        </w:rPr>
        <w:t xml:space="preserve">организуют в соответствующем филиале прием документов от поступающих, </w:t>
      </w:r>
      <w:r w:rsidR="004F23DF" w:rsidRPr="00164F59">
        <w:rPr>
          <w:sz w:val="26"/>
          <w:szCs w:val="26"/>
        </w:rPr>
        <w:t xml:space="preserve">в том числе посредством ЕПГУ (в случае его использования), </w:t>
      </w:r>
      <w:r w:rsidRPr="00164F59">
        <w:rPr>
          <w:sz w:val="26"/>
          <w:szCs w:val="26"/>
        </w:rPr>
        <w:t xml:space="preserve">проведение вступительных испытаний и апелляций; готовят </w:t>
      </w:r>
      <w:r w:rsidR="00B37784" w:rsidRPr="00164F59">
        <w:rPr>
          <w:sz w:val="26"/>
          <w:szCs w:val="26"/>
        </w:rPr>
        <w:t>приказы</w:t>
      </w:r>
      <w:r w:rsidR="00A56B17" w:rsidRPr="00164F59">
        <w:rPr>
          <w:sz w:val="26"/>
          <w:szCs w:val="26"/>
        </w:rPr>
        <w:t xml:space="preserve"> </w:t>
      </w:r>
      <w:r w:rsidRPr="00164F59">
        <w:rPr>
          <w:sz w:val="26"/>
          <w:szCs w:val="26"/>
        </w:rPr>
        <w:t xml:space="preserve">о зачислении в </w:t>
      </w:r>
      <w:r w:rsidR="007B5B00" w:rsidRPr="00164F59">
        <w:rPr>
          <w:sz w:val="26"/>
          <w:szCs w:val="26"/>
        </w:rPr>
        <w:t>соответствующий</w:t>
      </w:r>
      <w:r w:rsidRPr="00164F59">
        <w:rPr>
          <w:sz w:val="26"/>
          <w:szCs w:val="26"/>
        </w:rPr>
        <w:t xml:space="preserve"> филиал;</w:t>
      </w:r>
    </w:p>
    <w:p w:rsidR="00BD0EA2" w:rsidRPr="00164F59" w:rsidRDefault="00456931" w:rsidP="00907FE9">
      <w:pPr>
        <w:tabs>
          <w:tab w:val="left" w:pos="465"/>
        </w:tabs>
        <w:ind w:firstLine="851"/>
        <w:contextualSpacing/>
        <w:jc w:val="both"/>
        <w:rPr>
          <w:sz w:val="26"/>
          <w:szCs w:val="26"/>
        </w:rPr>
      </w:pPr>
      <w:r w:rsidRPr="00164F59">
        <w:rPr>
          <w:sz w:val="26"/>
          <w:szCs w:val="26"/>
        </w:rPr>
        <w:t>3</w:t>
      </w:r>
      <w:r w:rsidR="00BD0EA2" w:rsidRPr="00164F59">
        <w:rPr>
          <w:sz w:val="26"/>
          <w:szCs w:val="26"/>
        </w:rPr>
        <w:t>.</w:t>
      </w:r>
      <w:r w:rsidR="004F23DF" w:rsidRPr="00164F59">
        <w:rPr>
          <w:sz w:val="26"/>
          <w:szCs w:val="26"/>
        </w:rPr>
        <w:t>14</w:t>
      </w:r>
      <w:r w:rsidR="00BD0EA2" w:rsidRPr="00164F59">
        <w:rPr>
          <w:sz w:val="26"/>
          <w:szCs w:val="26"/>
        </w:rPr>
        <w:t>.</w:t>
      </w:r>
      <w:r w:rsidR="004F23DF" w:rsidRPr="00164F59">
        <w:rPr>
          <w:sz w:val="26"/>
          <w:szCs w:val="26"/>
        </w:rPr>
        <w:t>5. </w:t>
      </w:r>
      <w:r w:rsidR="00C17B78" w:rsidRPr="00164F59">
        <w:rPr>
          <w:sz w:val="26"/>
          <w:szCs w:val="26"/>
        </w:rPr>
        <w:t xml:space="preserve">организуют передачу данных о поступающих/зачисленных в </w:t>
      </w:r>
      <w:r w:rsidR="009D5276" w:rsidRPr="00164F59">
        <w:rPr>
          <w:sz w:val="26"/>
          <w:szCs w:val="26"/>
        </w:rPr>
        <w:t>ФИС ГИА</w:t>
      </w:r>
      <w:r w:rsidR="00563EE7" w:rsidRPr="00164F59">
        <w:rPr>
          <w:sz w:val="26"/>
          <w:szCs w:val="26"/>
        </w:rPr>
        <w:t xml:space="preserve"> и приема</w:t>
      </w:r>
      <w:r w:rsidR="009D5276" w:rsidRPr="00164F59">
        <w:rPr>
          <w:sz w:val="26"/>
          <w:szCs w:val="26"/>
        </w:rPr>
        <w:t>;</w:t>
      </w:r>
      <w:r w:rsidR="00356582" w:rsidRPr="00164F59">
        <w:rPr>
          <w:sz w:val="26"/>
          <w:szCs w:val="26"/>
        </w:rPr>
        <w:t xml:space="preserve"> </w:t>
      </w:r>
    </w:p>
    <w:p w:rsidR="00BD0EA2" w:rsidRPr="00164F59" w:rsidRDefault="00456931" w:rsidP="00907FE9">
      <w:pPr>
        <w:tabs>
          <w:tab w:val="left" w:pos="465"/>
        </w:tabs>
        <w:ind w:firstLine="851"/>
        <w:contextualSpacing/>
        <w:jc w:val="both"/>
        <w:rPr>
          <w:sz w:val="26"/>
          <w:szCs w:val="26"/>
        </w:rPr>
      </w:pPr>
      <w:r w:rsidRPr="00164F59">
        <w:rPr>
          <w:sz w:val="26"/>
          <w:szCs w:val="26"/>
        </w:rPr>
        <w:t>3</w:t>
      </w:r>
      <w:r w:rsidR="00BD0EA2" w:rsidRPr="00164F59">
        <w:rPr>
          <w:sz w:val="26"/>
          <w:szCs w:val="26"/>
        </w:rPr>
        <w:t>.</w:t>
      </w:r>
      <w:r w:rsidR="004F23DF" w:rsidRPr="00164F59">
        <w:rPr>
          <w:sz w:val="26"/>
          <w:szCs w:val="26"/>
        </w:rPr>
        <w:t>14</w:t>
      </w:r>
      <w:r w:rsidR="00BD0EA2" w:rsidRPr="00164F59">
        <w:rPr>
          <w:sz w:val="26"/>
          <w:szCs w:val="26"/>
        </w:rPr>
        <w:t>.</w:t>
      </w:r>
      <w:r w:rsidR="004F23DF" w:rsidRPr="00164F59">
        <w:rPr>
          <w:sz w:val="26"/>
          <w:szCs w:val="26"/>
        </w:rPr>
        <w:t>6</w:t>
      </w:r>
      <w:r w:rsidR="00BD0EA2" w:rsidRPr="00164F59">
        <w:rPr>
          <w:sz w:val="26"/>
          <w:szCs w:val="26"/>
        </w:rPr>
        <w:t>.</w:t>
      </w:r>
      <w:r w:rsidR="005053C8" w:rsidRPr="00164F59">
        <w:rPr>
          <w:sz w:val="26"/>
          <w:szCs w:val="26"/>
        </w:rPr>
        <w:t> </w:t>
      </w:r>
      <w:r w:rsidR="00BD0EA2" w:rsidRPr="00164F59">
        <w:rPr>
          <w:sz w:val="26"/>
          <w:szCs w:val="26"/>
        </w:rPr>
        <w:t xml:space="preserve">готовят </w:t>
      </w:r>
      <w:r w:rsidR="009D5276" w:rsidRPr="00164F59">
        <w:rPr>
          <w:sz w:val="26"/>
          <w:szCs w:val="26"/>
        </w:rPr>
        <w:t>отчетные документы</w:t>
      </w:r>
      <w:r w:rsidR="00BD0EA2" w:rsidRPr="00164F59">
        <w:rPr>
          <w:sz w:val="26"/>
          <w:szCs w:val="26"/>
        </w:rPr>
        <w:t>, касающи</w:t>
      </w:r>
      <w:r w:rsidR="00844644" w:rsidRPr="00164F59">
        <w:rPr>
          <w:sz w:val="26"/>
          <w:szCs w:val="26"/>
        </w:rPr>
        <w:t>е</w:t>
      </w:r>
      <w:r w:rsidR="00BD0EA2" w:rsidRPr="00164F59">
        <w:rPr>
          <w:sz w:val="26"/>
          <w:szCs w:val="26"/>
        </w:rPr>
        <w:t>ся работы Приемной комиссии</w:t>
      </w:r>
      <w:r w:rsidR="00C17B78" w:rsidRPr="00164F59">
        <w:rPr>
          <w:sz w:val="26"/>
          <w:szCs w:val="26"/>
        </w:rPr>
        <w:t xml:space="preserve"> в </w:t>
      </w:r>
      <w:r w:rsidR="0020526C" w:rsidRPr="00164F59">
        <w:rPr>
          <w:sz w:val="26"/>
          <w:szCs w:val="26"/>
        </w:rPr>
        <w:t xml:space="preserve">соответствующем </w:t>
      </w:r>
      <w:r w:rsidR="00C17B78" w:rsidRPr="00164F59">
        <w:rPr>
          <w:sz w:val="26"/>
          <w:szCs w:val="26"/>
        </w:rPr>
        <w:t>филиале</w:t>
      </w:r>
      <w:r w:rsidR="00C26702" w:rsidRPr="00164F59">
        <w:rPr>
          <w:sz w:val="26"/>
          <w:szCs w:val="26"/>
        </w:rPr>
        <w:t>,</w:t>
      </w:r>
      <w:r w:rsidR="00BD0EA2" w:rsidRPr="00164F59">
        <w:rPr>
          <w:sz w:val="26"/>
          <w:szCs w:val="26"/>
        </w:rPr>
        <w:t xml:space="preserve"> и материалы к заседаниям Приемной комиссии; </w:t>
      </w:r>
    </w:p>
    <w:p w:rsidR="00AF43C4" w:rsidRPr="00164F59" w:rsidRDefault="00AF43C4" w:rsidP="00907FE9">
      <w:pPr>
        <w:tabs>
          <w:tab w:val="left" w:pos="465"/>
        </w:tabs>
        <w:ind w:firstLine="851"/>
        <w:contextualSpacing/>
        <w:jc w:val="both"/>
        <w:rPr>
          <w:sz w:val="26"/>
          <w:szCs w:val="26"/>
        </w:rPr>
      </w:pPr>
      <w:r w:rsidRPr="00164F59">
        <w:rPr>
          <w:sz w:val="26"/>
          <w:szCs w:val="26"/>
        </w:rPr>
        <w:lastRenderedPageBreak/>
        <w:t>3.</w:t>
      </w:r>
      <w:r w:rsidR="004F23DF" w:rsidRPr="00164F59">
        <w:rPr>
          <w:sz w:val="26"/>
          <w:szCs w:val="26"/>
        </w:rPr>
        <w:t>14</w:t>
      </w:r>
      <w:r w:rsidRPr="00164F59">
        <w:rPr>
          <w:sz w:val="26"/>
          <w:szCs w:val="26"/>
        </w:rPr>
        <w:t>.</w:t>
      </w:r>
      <w:r w:rsidR="004F23DF" w:rsidRPr="00164F59">
        <w:rPr>
          <w:sz w:val="26"/>
          <w:szCs w:val="26"/>
        </w:rPr>
        <w:t>7</w:t>
      </w:r>
      <w:r w:rsidRPr="00164F59">
        <w:rPr>
          <w:sz w:val="26"/>
          <w:szCs w:val="26"/>
        </w:rPr>
        <w:t>.</w:t>
      </w:r>
      <w:r w:rsidR="005053C8" w:rsidRPr="00164F59">
        <w:rPr>
          <w:sz w:val="26"/>
          <w:szCs w:val="26"/>
        </w:rPr>
        <w:t> </w:t>
      </w:r>
      <w:r w:rsidRPr="00164F59">
        <w:rPr>
          <w:sz w:val="26"/>
          <w:szCs w:val="26"/>
        </w:rPr>
        <w:t>проводят личное консультирование поступающих и их родителей</w:t>
      </w:r>
      <w:r w:rsidR="0020526C" w:rsidRPr="00164F59">
        <w:rPr>
          <w:sz w:val="26"/>
          <w:szCs w:val="26"/>
        </w:rPr>
        <w:t xml:space="preserve"> (законных представителей)</w:t>
      </w:r>
      <w:r w:rsidRPr="00164F59">
        <w:rPr>
          <w:sz w:val="26"/>
          <w:szCs w:val="26"/>
        </w:rPr>
        <w:t xml:space="preserve">; </w:t>
      </w:r>
    </w:p>
    <w:p w:rsidR="00AF43C4" w:rsidRPr="00164F59" w:rsidRDefault="00AF43C4" w:rsidP="00907FE9">
      <w:pPr>
        <w:tabs>
          <w:tab w:val="left" w:pos="465"/>
        </w:tabs>
        <w:ind w:firstLine="851"/>
        <w:contextualSpacing/>
        <w:jc w:val="both"/>
        <w:rPr>
          <w:sz w:val="26"/>
          <w:szCs w:val="26"/>
        </w:rPr>
      </w:pPr>
      <w:r w:rsidRPr="00164F59">
        <w:rPr>
          <w:sz w:val="26"/>
          <w:szCs w:val="26"/>
        </w:rPr>
        <w:t>3.1</w:t>
      </w:r>
      <w:r w:rsidR="004F23DF" w:rsidRPr="00164F59">
        <w:rPr>
          <w:sz w:val="26"/>
          <w:szCs w:val="26"/>
        </w:rPr>
        <w:t>4</w:t>
      </w:r>
      <w:r w:rsidRPr="00164F59">
        <w:rPr>
          <w:sz w:val="26"/>
          <w:szCs w:val="26"/>
        </w:rPr>
        <w:t>.</w:t>
      </w:r>
      <w:r w:rsidR="004F23DF" w:rsidRPr="00164F59">
        <w:rPr>
          <w:sz w:val="26"/>
          <w:szCs w:val="26"/>
        </w:rPr>
        <w:t>8</w:t>
      </w:r>
      <w:r w:rsidRPr="00164F59">
        <w:rPr>
          <w:sz w:val="26"/>
          <w:szCs w:val="26"/>
        </w:rPr>
        <w:t>.</w:t>
      </w:r>
      <w:r w:rsidR="005053C8" w:rsidRPr="00164F59">
        <w:rPr>
          <w:sz w:val="26"/>
          <w:szCs w:val="26"/>
        </w:rPr>
        <w:t> </w:t>
      </w:r>
      <w:r w:rsidRPr="00164F59">
        <w:rPr>
          <w:sz w:val="26"/>
          <w:szCs w:val="26"/>
        </w:rPr>
        <w:t xml:space="preserve">координируют работу </w:t>
      </w:r>
      <w:r w:rsidR="00F477D2" w:rsidRPr="00164F59">
        <w:rPr>
          <w:sz w:val="26"/>
          <w:szCs w:val="26"/>
        </w:rPr>
        <w:t>академических руководителей образовательных программ высшего образования, сотрудников подразделений Университета, осуществляющих деятельность по организации приема абитуриентов бакалавриата, специалитета, магистратуры</w:t>
      </w:r>
      <w:r w:rsidR="00A56B17" w:rsidRPr="00164F59">
        <w:rPr>
          <w:sz w:val="26"/>
          <w:szCs w:val="26"/>
        </w:rPr>
        <w:t xml:space="preserve"> </w:t>
      </w:r>
      <w:r w:rsidRPr="00164F59">
        <w:rPr>
          <w:sz w:val="26"/>
          <w:szCs w:val="26"/>
        </w:rPr>
        <w:t xml:space="preserve">в </w:t>
      </w:r>
      <w:r w:rsidR="0020526C" w:rsidRPr="00164F59">
        <w:rPr>
          <w:sz w:val="26"/>
          <w:szCs w:val="26"/>
        </w:rPr>
        <w:t xml:space="preserve">соответствующем </w:t>
      </w:r>
      <w:r w:rsidRPr="00164F59">
        <w:rPr>
          <w:sz w:val="26"/>
          <w:szCs w:val="26"/>
        </w:rPr>
        <w:t xml:space="preserve">филиале; </w:t>
      </w:r>
    </w:p>
    <w:p w:rsidR="00AF43C4" w:rsidRPr="00164F59" w:rsidRDefault="00456931" w:rsidP="00907FE9">
      <w:pPr>
        <w:tabs>
          <w:tab w:val="left" w:pos="465"/>
        </w:tabs>
        <w:ind w:firstLine="851"/>
        <w:contextualSpacing/>
        <w:jc w:val="both"/>
        <w:rPr>
          <w:sz w:val="26"/>
          <w:szCs w:val="26"/>
        </w:rPr>
      </w:pPr>
      <w:r w:rsidRPr="00164F59">
        <w:rPr>
          <w:sz w:val="26"/>
          <w:szCs w:val="26"/>
        </w:rPr>
        <w:t>3</w:t>
      </w:r>
      <w:r w:rsidR="00BD0EA2" w:rsidRPr="00164F59">
        <w:rPr>
          <w:sz w:val="26"/>
          <w:szCs w:val="26"/>
        </w:rPr>
        <w:t>.</w:t>
      </w:r>
      <w:r w:rsidR="004F23DF" w:rsidRPr="00164F59">
        <w:rPr>
          <w:sz w:val="26"/>
          <w:szCs w:val="26"/>
        </w:rPr>
        <w:t>14</w:t>
      </w:r>
      <w:r w:rsidR="00BD0EA2" w:rsidRPr="00164F59">
        <w:rPr>
          <w:sz w:val="26"/>
          <w:szCs w:val="26"/>
        </w:rPr>
        <w:t>.</w:t>
      </w:r>
      <w:r w:rsidR="004F23DF" w:rsidRPr="00164F59">
        <w:rPr>
          <w:sz w:val="26"/>
          <w:szCs w:val="26"/>
        </w:rPr>
        <w:t>9</w:t>
      </w:r>
      <w:r w:rsidR="00BD0EA2" w:rsidRPr="00164F59">
        <w:rPr>
          <w:sz w:val="26"/>
          <w:szCs w:val="26"/>
        </w:rPr>
        <w:t>.</w:t>
      </w:r>
      <w:r w:rsidR="005053C8" w:rsidRPr="00164F59">
        <w:rPr>
          <w:sz w:val="26"/>
          <w:szCs w:val="26"/>
        </w:rPr>
        <w:t> </w:t>
      </w:r>
      <w:r w:rsidR="006D7CDB" w:rsidRPr="00164F59">
        <w:rPr>
          <w:sz w:val="26"/>
          <w:szCs w:val="26"/>
        </w:rPr>
        <w:t xml:space="preserve">решают все вопросы, связанные с приемом в </w:t>
      </w:r>
      <w:r w:rsidR="0020526C" w:rsidRPr="00164F59">
        <w:rPr>
          <w:sz w:val="26"/>
          <w:szCs w:val="26"/>
        </w:rPr>
        <w:t xml:space="preserve">соответствующем </w:t>
      </w:r>
      <w:r w:rsidR="00AF43C4" w:rsidRPr="00164F59">
        <w:rPr>
          <w:sz w:val="26"/>
          <w:szCs w:val="26"/>
        </w:rPr>
        <w:t>филиал</w:t>
      </w:r>
      <w:r w:rsidR="0020526C" w:rsidRPr="00164F59">
        <w:rPr>
          <w:sz w:val="26"/>
          <w:szCs w:val="26"/>
        </w:rPr>
        <w:t>е</w:t>
      </w:r>
      <w:r w:rsidR="006D7CDB" w:rsidRPr="00164F59">
        <w:rPr>
          <w:sz w:val="26"/>
          <w:szCs w:val="26"/>
        </w:rPr>
        <w:t>, не урегулированные Правилами приема на очередной учебный год, в соответствии с законодательством Российской Федерации</w:t>
      </w:r>
      <w:r w:rsidR="00B33CFE" w:rsidRPr="00164F59">
        <w:rPr>
          <w:sz w:val="26"/>
          <w:szCs w:val="26"/>
        </w:rPr>
        <w:t>;</w:t>
      </w:r>
    </w:p>
    <w:p w:rsidR="00BD0EA2" w:rsidRPr="00164F59" w:rsidRDefault="00AF43C4" w:rsidP="00907FE9">
      <w:pPr>
        <w:tabs>
          <w:tab w:val="left" w:pos="465"/>
        </w:tabs>
        <w:ind w:firstLine="851"/>
        <w:contextualSpacing/>
        <w:jc w:val="both"/>
        <w:rPr>
          <w:sz w:val="26"/>
          <w:szCs w:val="26"/>
        </w:rPr>
      </w:pPr>
      <w:r w:rsidRPr="00164F59">
        <w:rPr>
          <w:sz w:val="26"/>
          <w:szCs w:val="26"/>
        </w:rPr>
        <w:t>3.</w:t>
      </w:r>
      <w:r w:rsidR="004F23DF" w:rsidRPr="00164F59">
        <w:rPr>
          <w:sz w:val="26"/>
          <w:szCs w:val="26"/>
        </w:rPr>
        <w:t>14</w:t>
      </w:r>
      <w:r w:rsidRPr="00164F59">
        <w:rPr>
          <w:sz w:val="26"/>
          <w:szCs w:val="26"/>
        </w:rPr>
        <w:t>.</w:t>
      </w:r>
      <w:r w:rsidR="004F23DF" w:rsidRPr="00164F59">
        <w:rPr>
          <w:sz w:val="26"/>
          <w:szCs w:val="26"/>
        </w:rPr>
        <w:t>10</w:t>
      </w:r>
      <w:r w:rsidRPr="00164F59">
        <w:rPr>
          <w:sz w:val="26"/>
          <w:szCs w:val="26"/>
        </w:rPr>
        <w:t>.</w:t>
      </w:r>
      <w:r w:rsidR="005053C8" w:rsidRPr="00164F59">
        <w:rPr>
          <w:sz w:val="26"/>
          <w:szCs w:val="26"/>
        </w:rPr>
        <w:t> </w:t>
      </w:r>
      <w:r w:rsidRPr="00164F59">
        <w:rPr>
          <w:sz w:val="26"/>
          <w:szCs w:val="26"/>
        </w:rPr>
        <w:t xml:space="preserve">несут ответственность за достоверность </w:t>
      </w:r>
      <w:r w:rsidR="004359B9" w:rsidRPr="00164F59">
        <w:rPr>
          <w:sz w:val="26"/>
          <w:szCs w:val="26"/>
        </w:rPr>
        <w:t>сведений в ФИС ГИА</w:t>
      </w:r>
      <w:r w:rsidR="005053C8" w:rsidRPr="00164F59">
        <w:rPr>
          <w:sz w:val="26"/>
          <w:szCs w:val="26"/>
        </w:rPr>
        <w:t xml:space="preserve"> и приема</w:t>
      </w:r>
      <w:r w:rsidRPr="00164F59">
        <w:rPr>
          <w:sz w:val="26"/>
          <w:szCs w:val="26"/>
        </w:rPr>
        <w:t xml:space="preserve"> в части приема в </w:t>
      </w:r>
      <w:r w:rsidR="0020526C" w:rsidRPr="00164F59">
        <w:rPr>
          <w:sz w:val="26"/>
          <w:szCs w:val="26"/>
        </w:rPr>
        <w:t xml:space="preserve">соответствующий </w:t>
      </w:r>
      <w:r w:rsidRPr="00164F59">
        <w:rPr>
          <w:sz w:val="26"/>
          <w:szCs w:val="26"/>
        </w:rPr>
        <w:t xml:space="preserve">филиал, в </w:t>
      </w:r>
      <w:r w:rsidR="004F23DF" w:rsidRPr="00164F59">
        <w:rPr>
          <w:sz w:val="26"/>
          <w:szCs w:val="26"/>
        </w:rPr>
        <w:t>информационно-аналитической системе по учету абитуриентов</w:t>
      </w:r>
      <w:r w:rsidR="00ED0453" w:rsidRPr="00164F59">
        <w:rPr>
          <w:sz w:val="26"/>
          <w:szCs w:val="26"/>
        </w:rPr>
        <w:t xml:space="preserve"> НИУ ВШЭ</w:t>
      </w:r>
      <w:r w:rsidR="004359B9" w:rsidRPr="00164F59">
        <w:rPr>
          <w:sz w:val="26"/>
          <w:szCs w:val="26"/>
        </w:rPr>
        <w:t xml:space="preserve"> в части приема в </w:t>
      </w:r>
      <w:r w:rsidR="0020526C" w:rsidRPr="00164F59">
        <w:rPr>
          <w:sz w:val="26"/>
          <w:szCs w:val="26"/>
        </w:rPr>
        <w:t xml:space="preserve">соответствующий </w:t>
      </w:r>
      <w:r w:rsidR="004359B9" w:rsidRPr="00164F59">
        <w:rPr>
          <w:sz w:val="26"/>
          <w:szCs w:val="26"/>
        </w:rPr>
        <w:t xml:space="preserve">филиал, </w:t>
      </w:r>
      <w:r w:rsidRPr="00164F59">
        <w:rPr>
          <w:sz w:val="26"/>
          <w:szCs w:val="26"/>
        </w:rPr>
        <w:t xml:space="preserve">правильность оформления документов поступающих, оперативность работы </w:t>
      </w:r>
      <w:r w:rsidR="0020526C" w:rsidRPr="00164F59">
        <w:rPr>
          <w:sz w:val="26"/>
          <w:szCs w:val="26"/>
        </w:rPr>
        <w:t>ф</w:t>
      </w:r>
      <w:r w:rsidRPr="00164F59">
        <w:rPr>
          <w:sz w:val="26"/>
          <w:szCs w:val="26"/>
        </w:rPr>
        <w:t>орума</w:t>
      </w:r>
      <w:r w:rsidR="0020526C" w:rsidRPr="00164F59">
        <w:rPr>
          <w:sz w:val="26"/>
          <w:szCs w:val="26"/>
        </w:rPr>
        <w:t xml:space="preserve"> по приему в соответствующем филиале</w:t>
      </w:r>
      <w:r w:rsidRPr="00164F59">
        <w:rPr>
          <w:sz w:val="26"/>
          <w:szCs w:val="26"/>
        </w:rPr>
        <w:t xml:space="preserve">; </w:t>
      </w:r>
    </w:p>
    <w:p w:rsidR="00BD0EA2" w:rsidRPr="00164F59" w:rsidRDefault="00456931" w:rsidP="00907FE9">
      <w:pPr>
        <w:tabs>
          <w:tab w:val="left" w:pos="465"/>
        </w:tabs>
        <w:ind w:firstLine="851"/>
        <w:contextualSpacing/>
        <w:jc w:val="both"/>
        <w:rPr>
          <w:sz w:val="26"/>
          <w:szCs w:val="26"/>
        </w:rPr>
      </w:pPr>
      <w:r w:rsidRPr="00164F59">
        <w:rPr>
          <w:sz w:val="26"/>
          <w:szCs w:val="26"/>
        </w:rPr>
        <w:t>3</w:t>
      </w:r>
      <w:r w:rsidR="00BD0EA2" w:rsidRPr="00164F59">
        <w:rPr>
          <w:sz w:val="26"/>
          <w:szCs w:val="26"/>
        </w:rPr>
        <w:t>.</w:t>
      </w:r>
      <w:r w:rsidR="004F23DF" w:rsidRPr="00164F59">
        <w:rPr>
          <w:sz w:val="26"/>
          <w:szCs w:val="26"/>
        </w:rPr>
        <w:t>14</w:t>
      </w:r>
      <w:r w:rsidR="00BD0EA2" w:rsidRPr="00164F59">
        <w:rPr>
          <w:sz w:val="26"/>
          <w:szCs w:val="26"/>
        </w:rPr>
        <w:t>.</w:t>
      </w:r>
      <w:r w:rsidR="004F23DF" w:rsidRPr="00164F59">
        <w:rPr>
          <w:sz w:val="26"/>
          <w:szCs w:val="26"/>
        </w:rPr>
        <w:t>11</w:t>
      </w:r>
      <w:r w:rsidR="00BD0EA2" w:rsidRPr="00164F59">
        <w:rPr>
          <w:sz w:val="26"/>
          <w:szCs w:val="26"/>
        </w:rPr>
        <w:t>.</w:t>
      </w:r>
      <w:r w:rsidR="005053C8" w:rsidRPr="00164F59">
        <w:rPr>
          <w:sz w:val="26"/>
          <w:szCs w:val="26"/>
        </w:rPr>
        <w:t> </w:t>
      </w:r>
      <w:r w:rsidR="00BD0EA2" w:rsidRPr="00164F59">
        <w:rPr>
          <w:sz w:val="26"/>
          <w:szCs w:val="26"/>
        </w:rPr>
        <w:t>готовят отчет о результатах приемной кампании</w:t>
      </w:r>
      <w:r w:rsidR="00AF43C4" w:rsidRPr="00164F59">
        <w:rPr>
          <w:sz w:val="26"/>
          <w:szCs w:val="26"/>
        </w:rPr>
        <w:t xml:space="preserve"> в </w:t>
      </w:r>
      <w:r w:rsidR="0020526C" w:rsidRPr="00164F59">
        <w:rPr>
          <w:sz w:val="26"/>
          <w:szCs w:val="26"/>
        </w:rPr>
        <w:t xml:space="preserve">соответствующем </w:t>
      </w:r>
      <w:r w:rsidR="00AF43C4" w:rsidRPr="00164F59">
        <w:rPr>
          <w:sz w:val="26"/>
          <w:szCs w:val="26"/>
        </w:rPr>
        <w:t>филиале</w:t>
      </w:r>
      <w:r w:rsidR="004359B9" w:rsidRPr="00164F59">
        <w:rPr>
          <w:sz w:val="26"/>
          <w:szCs w:val="26"/>
        </w:rPr>
        <w:t xml:space="preserve"> и предложени</w:t>
      </w:r>
      <w:r w:rsidR="00B33CFE" w:rsidRPr="00164F59">
        <w:rPr>
          <w:sz w:val="26"/>
          <w:szCs w:val="26"/>
        </w:rPr>
        <w:t>я</w:t>
      </w:r>
      <w:r w:rsidR="004359B9" w:rsidRPr="00164F59">
        <w:rPr>
          <w:sz w:val="26"/>
          <w:szCs w:val="26"/>
        </w:rPr>
        <w:t xml:space="preserve"> </w:t>
      </w:r>
      <w:r w:rsidR="00B37784" w:rsidRPr="00164F59">
        <w:rPr>
          <w:sz w:val="26"/>
          <w:szCs w:val="26"/>
        </w:rPr>
        <w:t xml:space="preserve">по организации </w:t>
      </w:r>
      <w:r w:rsidR="004359B9" w:rsidRPr="00164F59">
        <w:rPr>
          <w:sz w:val="26"/>
          <w:szCs w:val="26"/>
        </w:rPr>
        <w:t>приемной кампании следующего года по запросу ответственного секретаря</w:t>
      </w:r>
      <w:r w:rsidR="006C6F5B" w:rsidRPr="00164F59">
        <w:rPr>
          <w:sz w:val="26"/>
          <w:szCs w:val="26"/>
        </w:rPr>
        <w:t xml:space="preserve"> Приемной комиссии</w:t>
      </w:r>
      <w:r w:rsidR="00BD0EA2" w:rsidRPr="00164F59">
        <w:rPr>
          <w:sz w:val="26"/>
          <w:szCs w:val="26"/>
        </w:rPr>
        <w:t xml:space="preserve">. </w:t>
      </w:r>
    </w:p>
    <w:p w:rsidR="000801B9" w:rsidRPr="00164F59" w:rsidRDefault="000801B9" w:rsidP="00907FE9">
      <w:pPr>
        <w:tabs>
          <w:tab w:val="left" w:pos="360"/>
        </w:tabs>
        <w:ind w:right="141" w:firstLine="851"/>
        <w:contextualSpacing/>
        <w:jc w:val="both"/>
        <w:rPr>
          <w:sz w:val="26"/>
          <w:szCs w:val="26"/>
        </w:rPr>
      </w:pPr>
    </w:p>
    <w:p w:rsidR="000801B9" w:rsidRPr="00164F59" w:rsidRDefault="00E65E63" w:rsidP="00907FE9">
      <w:pPr>
        <w:tabs>
          <w:tab w:val="left" w:pos="360"/>
        </w:tabs>
        <w:ind w:right="141"/>
        <w:contextualSpacing/>
        <w:jc w:val="center"/>
        <w:rPr>
          <w:b/>
          <w:sz w:val="26"/>
          <w:szCs w:val="26"/>
        </w:rPr>
      </w:pPr>
      <w:r w:rsidRPr="00164F59">
        <w:rPr>
          <w:b/>
          <w:sz w:val="26"/>
          <w:szCs w:val="26"/>
        </w:rPr>
        <w:t>4</w:t>
      </w:r>
      <w:r w:rsidR="000801B9" w:rsidRPr="00164F59">
        <w:rPr>
          <w:b/>
          <w:sz w:val="26"/>
          <w:szCs w:val="26"/>
        </w:rPr>
        <w:t>. Отчетность Приемной комиссии</w:t>
      </w:r>
    </w:p>
    <w:p w:rsidR="000801B9" w:rsidRPr="00164F59" w:rsidRDefault="00E65E63" w:rsidP="00907FE9">
      <w:pPr>
        <w:pStyle w:val="a9"/>
        <w:ind w:firstLine="709"/>
        <w:contextualSpacing/>
        <w:rPr>
          <w:sz w:val="26"/>
          <w:szCs w:val="26"/>
        </w:rPr>
      </w:pPr>
      <w:r w:rsidRPr="00164F59">
        <w:rPr>
          <w:sz w:val="26"/>
          <w:szCs w:val="26"/>
        </w:rPr>
        <w:t>4</w:t>
      </w:r>
      <w:r w:rsidR="000801B9" w:rsidRPr="00164F59">
        <w:rPr>
          <w:sz w:val="26"/>
          <w:szCs w:val="26"/>
        </w:rPr>
        <w:t xml:space="preserve">.1. По итогам работы Приемной комиссии </w:t>
      </w:r>
      <w:r w:rsidR="007964C3" w:rsidRPr="00164F59">
        <w:rPr>
          <w:sz w:val="26"/>
          <w:szCs w:val="26"/>
        </w:rPr>
        <w:t>о</w:t>
      </w:r>
      <w:r w:rsidR="00592096" w:rsidRPr="00164F59">
        <w:rPr>
          <w:sz w:val="26"/>
          <w:szCs w:val="26"/>
        </w:rPr>
        <w:t xml:space="preserve">тветственный секретарь </w:t>
      </w:r>
      <w:r w:rsidR="006C6F5B" w:rsidRPr="00164F59">
        <w:rPr>
          <w:sz w:val="26"/>
          <w:szCs w:val="26"/>
        </w:rPr>
        <w:t xml:space="preserve">Приемной комиссии </w:t>
      </w:r>
      <w:r w:rsidR="000801B9" w:rsidRPr="00164F59">
        <w:rPr>
          <w:sz w:val="26"/>
          <w:szCs w:val="26"/>
        </w:rPr>
        <w:t xml:space="preserve">и </w:t>
      </w:r>
      <w:r w:rsidR="00CF0C81" w:rsidRPr="00164F59">
        <w:rPr>
          <w:sz w:val="26"/>
          <w:szCs w:val="26"/>
        </w:rPr>
        <w:t>его</w:t>
      </w:r>
      <w:r w:rsidR="000801B9" w:rsidRPr="00164F59">
        <w:rPr>
          <w:sz w:val="26"/>
          <w:szCs w:val="26"/>
        </w:rPr>
        <w:t xml:space="preserve"> </w:t>
      </w:r>
      <w:r w:rsidR="00500BAF" w:rsidRPr="00164F59">
        <w:rPr>
          <w:sz w:val="26"/>
          <w:szCs w:val="26"/>
        </w:rPr>
        <w:t>заместители готов</w:t>
      </w:r>
      <w:r w:rsidR="00481B0B" w:rsidRPr="00164F59">
        <w:rPr>
          <w:sz w:val="26"/>
          <w:szCs w:val="26"/>
        </w:rPr>
        <w:t>я</w:t>
      </w:r>
      <w:r w:rsidR="000801B9" w:rsidRPr="00164F59">
        <w:rPr>
          <w:sz w:val="26"/>
          <w:szCs w:val="26"/>
        </w:rPr>
        <w:t>т отчет о результатах</w:t>
      </w:r>
      <w:r w:rsidR="00454CE3" w:rsidRPr="00164F59">
        <w:rPr>
          <w:sz w:val="26"/>
          <w:szCs w:val="26"/>
        </w:rPr>
        <w:t xml:space="preserve"> приема в текущем году</w:t>
      </w:r>
      <w:r w:rsidR="000801B9" w:rsidRPr="00164F59">
        <w:rPr>
          <w:sz w:val="26"/>
          <w:szCs w:val="26"/>
        </w:rPr>
        <w:t xml:space="preserve">. </w:t>
      </w:r>
    </w:p>
    <w:p w:rsidR="000801B9" w:rsidRPr="00164F59" w:rsidRDefault="00D447FE" w:rsidP="00907FE9">
      <w:pPr>
        <w:pStyle w:val="a9"/>
        <w:ind w:firstLine="709"/>
        <w:contextualSpacing/>
        <w:rPr>
          <w:sz w:val="26"/>
          <w:szCs w:val="26"/>
        </w:rPr>
      </w:pPr>
      <w:r w:rsidRPr="00164F59">
        <w:rPr>
          <w:sz w:val="26"/>
          <w:szCs w:val="26"/>
        </w:rPr>
        <w:t>4</w:t>
      </w:r>
      <w:r w:rsidR="000801B9" w:rsidRPr="00164F59">
        <w:rPr>
          <w:sz w:val="26"/>
          <w:szCs w:val="26"/>
        </w:rPr>
        <w:t xml:space="preserve">.2. Отчетными документами Приемной комиссии </w:t>
      </w:r>
      <w:r w:rsidR="00481B0B" w:rsidRPr="00164F59">
        <w:rPr>
          <w:sz w:val="26"/>
          <w:szCs w:val="26"/>
        </w:rPr>
        <w:t xml:space="preserve">также </w:t>
      </w:r>
      <w:r w:rsidR="000801B9" w:rsidRPr="00164F59">
        <w:rPr>
          <w:sz w:val="26"/>
          <w:szCs w:val="26"/>
        </w:rPr>
        <w:t>являются:</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.2.1.</w:t>
      </w:r>
      <w:r w:rsidR="00B265F3" w:rsidRPr="00164F59">
        <w:rPr>
          <w:sz w:val="26"/>
          <w:szCs w:val="26"/>
        </w:rPr>
        <w:t> </w:t>
      </w:r>
      <w:r w:rsidR="00481B0B" w:rsidRPr="00164F59">
        <w:rPr>
          <w:sz w:val="26"/>
          <w:szCs w:val="26"/>
        </w:rPr>
        <w:t xml:space="preserve">Правила приема в </w:t>
      </w:r>
      <w:r w:rsidR="000F1332" w:rsidRPr="00164F59">
        <w:rPr>
          <w:sz w:val="26"/>
          <w:szCs w:val="26"/>
        </w:rPr>
        <w:t>Университет</w:t>
      </w:r>
      <w:r w:rsidR="00E65E63" w:rsidRPr="00164F59">
        <w:rPr>
          <w:sz w:val="26"/>
          <w:szCs w:val="26"/>
        </w:rPr>
        <w:t xml:space="preserve"> на очередной учебный год</w:t>
      </w:r>
      <w:r w:rsidR="000801B9" w:rsidRPr="00164F59">
        <w:rPr>
          <w:sz w:val="26"/>
          <w:szCs w:val="26"/>
        </w:rPr>
        <w:t>;</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.2.2.</w:t>
      </w:r>
      <w:r w:rsidR="00B265F3" w:rsidRPr="00164F59">
        <w:rPr>
          <w:sz w:val="26"/>
          <w:szCs w:val="26"/>
        </w:rPr>
        <w:t> </w:t>
      </w:r>
      <w:r w:rsidR="000801B9" w:rsidRPr="00164F59">
        <w:rPr>
          <w:sz w:val="26"/>
          <w:szCs w:val="26"/>
        </w:rPr>
        <w:t>документы, подтверждающие контрольн</w:t>
      </w:r>
      <w:r w:rsidR="007964C3" w:rsidRPr="00164F59">
        <w:rPr>
          <w:sz w:val="26"/>
          <w:szCs w:val="26"/>
        </w:rPr>
        <w:t xml:space="preserve">ые цифры приема и установленное </w:t>
      </w:r>
      <w:r w:rsidR="000801B9" w:rsidRPr="00164F59">
        <w:rPr>
          <w:sz w:val="26"/>
          <w:szCs w:val="26"/>
        </w:rPr>
        <w:t>количество дополнительных мест;</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.2.3.</w:t>
      </w:r>
      <w:r w:rsidR="00B265F3" w:rsidRPr="00164F59">
        <w:rPr>
          <w:sz w:val="26"/>
          <w:szCs w:val="26"/>
        </w:rPr>
        <w:t> </w:t>
      </w:r>
      <w:r w:rsidR="000801B9" w:rsidRPr="00164F59">
        <w:rPr>
          <w:sz w:val="26"/>
          <w:szCs w:val="26"/>
        </w:rPr>
        <w:t>приказы по утверждению состав</w:t>
      </w:r>
      <w:r w:rsidR="00B265F3" w:rsidRPr="00164F59">
        <w:rPr>
          <w:sz w:val="26"/>
          <w:szCs w:val="26"/>
        </w:rPr>
        <w:t>ов</w:t>
      </w:r>
      <w:r w:rsidR="000801B9" w:rsidRPr="00164F59">
        <w:rPr>
          <w:sz w:val="26"/>
          <w:szCs w:val="26"/>
        </w:rPr>
        <w:t xml:space="preserve"> </w:t>
      </w:r>
      <w:r w:rsidR="00531A12" w:rsidRPr="00164F59">
        <w:rPr>
          <w:sz w:val="26"/>
          <w:szCs w:val="26"/>
        </w:rPr>
        <w:t>П</w:t>
      </w:r>
      <w:r w:rsidR="000801B9" w:rsidRPr="00164F59">
        <w:rPr>
          <w:sz w:val="26"/>
          <w:szCs w:val="26"/>
        </w:rPr>
        <w:t>риемной, экзаменационных, апелляционных комиссий;</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.2.4.</w:t>
      </w:r>
      <w:r w:rsidR="00B265F3" w:rsidRPr="00164F59">
        <w:rPr>
          <w:sz w:val="26"/>
          <w:szCs w:val="26"/>
        </w:rPr>
        <w:t> </w:t>
      </w:r>
      <w:r w:rsidR="000801B9" w:rsidRPr="00164F59">
        <w:rPr>
          <w:sz w:val="26"/>
          <w:szCs w:val="26"/>
        </w:rPr>
        <w:t xml:space="preserve">протоколы </w:t>
      </w:r>
      <w:r w:rsidR="00261BE2" w:rsidRPr="00164F59">
        <w:rPr>
          <w:sz w:val="26"/>
          <w:szCs w:val="26"/>
        </w:rPr>
        <w:t>решений</w:t>
      </w:r>
      <w:r w:rsidR="000801B9" w:rsidRPr="00164F59">
        <w:rPr>
          <w:sz w:val="26"/>
          <w:szCs w:val="26"/>
        </w:rPr>
        <w:t xml:space="preserve"> Приемной комиссии;</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.2.5.</w:t>
      </w:r>
      <w:r w:rsidR="00AA6CD1" w:rsidRPr="00164F59">
        <w:rPr>
          <w:sz w:val="26"/>
          <w:szCs w:val="26"/>
        </w:rPr>
        <w:t> </w:t>
      </w:r>
      <w:r w:rsidR="000801B9" w:rsidRPr="00164F59">
        <w:rPr>
          <w:sz w:val="26"/>
          <w:szCs w:val="26"/>
        </w:rPr>
        <w:t xml:space="preserve">протоколы заседаний </w:t>
      </w:r>
      <w:r w:rsidR="00481B0B" w:rsidRPr="00164F59">
        <w:rPr>
          <w:sz w:val="26"/>
          <w:szCs w:val="26"/>
        </w:rPr>
        <w:t xml:space="preserve">экзаменационных, </w:t>
      </w:r>
      <w:r w:rsidR="000801B9" w:rsidRPr="00164F59">
        <w:rPr>
          <w:sz w:val="26"/>
          <w:szCs w:val="26"/>
        </w:rPr>
        <w:t>апелляционных комиссий;</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.2.6.</w:t>
      </w:r>
      <w:r w:rsidR="00AA6CD1" w:rsidRPr="00164F59">
        <w:rPr>
          <w:sz w:val="26"/>
          <w:szCs w:val="26"/>
        </w:rPr>
        <w:t> </w:t>
      </w:r>
      <w:r w:rsidR="000801B9" w:rsidRPr="00164F59">
        <w:rPr>
          <w:sz w:val="26"/>
          <w:szCs w:val="26"/>
        </w:rPr>
        <w:t>расписания вступительных испытаний;</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.2.7.</w:t>
      </w:r>
      <w:r w:rsidR="00AA6CD1" w:rsidRPr="00164F59">
        <w:rPr>
          <w:sz w:val="26"/>
          <w:szCs w:val="26"/>
        </w:rPr>
        <w:t> </w:t>
      </w:r>
      <w:r w:rsidR="000801B9" w:rsidRPr="00164F59">
        <w:rPr>
          <w:sz w:val="26"/>
          <w:szCs w:val="26"/>
        </w:rPr>
        <w:t>экзаменационные ведомости</w:t>
      </w:r>
      <w:r w:rsidR="00341A79" w:rsidRPr="00164F59">
        <w:rPr>
          <w:sz w:val="26"/>
          <w:szCs w:val="26"/>
        </w:rPr>
        <w:t xml:space="preserve"> с результатами вступительных испытаний и (или) протоколы собеседований</w:t>
      </w:r>
      <w:r w:rsidR="000801B9" w:rsidRPr="00164F59">
        <w:rPr>
          <w:sz w:val="26"/>
          <w:szCs w:val="26"/>
        </w:rPr>
        <w:t>;</w:t>
      </w:r>
    </w:p>
    <w:p w:rsidR="00A10D16" w:rsidRPr="00164F59" w:rsidRDefault="00D447FE" w:rsidP="00907FE9">
      <w:pPr>
        <w:pStyle w:val="a9"/>
        <w:tabs>
          <w:tab w:val="left" w:pos="355"/>
        </w:tabs>
        <w:ind w:firstLine="851"/>
        <w:contextualSpacing/>
        <w:rPr>
          <w:sz w:val="26"/>
          <w:szCs w:val="26"/>
        </w:rPr>
      </w:pPr>
      <w:r w:rsidRPr="00164F59">
        <w:rPr>
          <w:sz w:val="26"/>
          <w:szCs w:val="26"/>
        </w:rPr>
        <w:t>4</w:t>
      </w:r>
      <w:r w:rsidR="00AA6CD1" w:rsidRPr="00164F59">
        <w:rPr>
          <w:sz w:val="26"/>
          <w:szCs w:val="26"/>
        </w:rPr>
        <w:t>.2.8. </w:t>
      </w:r>
      <w:r w:rsidR="000801B9" w:rsidRPr="00164F59">
        <w:rPr>
          <w:sz w:val="26"/>
          <w:szCs w:val="26"/>
        </w:rPr>
        <w:t>приказы о зачислении</w:t>
      </w:r>
      <w:r w:rsidR="009E140D" w:rsidRPr="00164F59">
        <w:rPr>
          <w:sz w:val="26"/>
          <w:szCs w:val="26"/>
        </w:rPr>
        <w:t>;</w:t>
      </w:r>
    </w:p>
    <w:p w:rsidR="000801B9" w:rsidRPr="00164F59" w:rsidRDefault="00D447FE" w:rsidP="00907FE9">
      <w:pPr>
        <w:pStyle w:val="a9"/>
        <w:tabs>
          <w:tab w:val="left" w:pos="355"/>
        </w:tabs>
        <w:ind w:firstLine="851"/>
        <w:contextualSpacing/>
        <w:rPr>
          <w:sz w:val="26"/>
          <w:szCs w:val="26"/>
        </w:rPr>
      </w:pPr>
      <w:r w:rsidRPr="00164F59">
        <w:rPr>
          <w:sz w:val="26"/>
          <w:szCs w:val="26"/>
        </w:rPr>
        <w:t>4</w:t>
      </w:r>
      <w:r w:rsidR="007F67BA" w:rsidRPr="00164F59">
        <w:rPr>
          <w:sz w:val="26"/>
          <w:szCs w:val="26"/>
        </w:rPr>
        <w:t>.2.9.</w:t>
      </w:r>
      <w:r w:rsidR="00AA6CD1" w:rsidRPr="00164F59">
        <w:rPr>
          <w:sz w:val="26"/>
          <w:szCs w:val="26"/>
        </w:rPr>
        <w:t> </w:t>
      </w:r>
      <w:r w:rsidR="00A10D16" w:rsidRPr="00164F59">
        <w:rPr>
          <w:sz w:val="26"/>
          <w:szCs w:val="26"/>
        </w:rPr>
        <w:t>сведения</w:t>
      </w:r>
      <w:r w:rsidR="009E140D" w:rsidRPr="00164F59">
        <w:rPr>
          <w:sz w:val="26"/>
          <w:szCs w:val="26"/>
        </w:rPr>
        <w:t>,</w:t>
      </w:r>
      <w:r w:rsidR="00A10D16" w:rsidRPr="00164F59">
        <w:rPr>
          <w:sz w:val="26"/>
          <w:szCs w:val="26"/>
        </w:rPr>
        <w:t xml:space="preserve"> переданные в ФИС ГИА</w:t>
      </w:r>
      <w:r w:rsidR="00AA6CD1" w:rsidRPr="00164F59">
        <w:rPr>
          <w:sz w:val="26"/>
          <w:szCs w:val="26"/>
        </w:rPr>
        <w:t xml:space="preserve"> и приема</w:t>
      </w:r>
      <w:r w:rsidR="00C83837" w:rsidRPr="00164F59">
        <w:rPr>
          <w:sz w:val="26"/>
          <w:szCs w:val="26"/>
        </w:rPr>
        <w:t>, в ЕПГУ</w:t>
      </w:r>
      <w:r w:rsidR="00A10D16" w:rsidRPr="00164F59">
        <w:rPr>
          <w:sz w:val="26"/>
          <w:szCs w:val="26"/>
        </w:rPr>
        <w:t xml:space="preserve"> в соответствии с требованиями законодательства </w:t>
      </w:r>
      <w:r w:rsidR="009C7CA1" w:rsidRPr="00164F59">
        <w:rPr>
          <w:sz w:val="26"/>
          <w:szCs w:val="26"/>
        </w:rPr>
        <w:t xml:space="preserve">Российской Федерации </w:t>
      </w:r>
      <w:r w:rsidR="00A10D16" w:rsidRPr="00164F59">
        <w:rPr>
          <w:sz w:val="26"/>
          <w:szCs w:val="26"/>
        </w:rPr>
        <w:t>о подававших документы и зачисленных в Университет</w:t>
      </w:r>
      <w:r w:rsidR="000801B9" w:rsidRPr="00164F59">
        <w:rPr>
          <w:sz w:val="26"/>
          <w:szCs w:val="26"/>
        </w:rPr>
        <w:t>.</w:t>
      </w:r>
    </w:p>
    <w:p w:rsidR="003334F6" w:rsidRPr="00907FE9" w:rsidRDefault="00D447FE" w:rsidP="00907FE9">
      <w:pPr>
        <w:pStyle w:val="a9"/>
        <w:ind w:firstLine="709"/>
        <w:contextualSpacing/>
        <w:rPr>
          <w:sz w:val="26"/>
          <w:szCs w:val="26"/>
        </w:rPr>
      </w:pPr>
      <w:r w:rsidRPr="00164F59">
        <w:rPr>
          <w:sz w:val="26"/>
          <w:szCs w:val="26"/>
        </w:rPr>
        <w:t>4</w:t>
      </w:r>
      <w:r w:rsidR="000801B9" w:rsidRPr="00164F59">
        <w:rPr>
          <w:sz w:val="26"/>
          <w:szCs w:val="26"/>
        </w:rPr>
        <w:t>.3.</w:t>
      </w:r>
      <w:r w:rsidR="00563EE7" w:rsidRPr="00164F59">
        <w:rPr>
          <w:sz w:val="26"/>
          <w:szCs w:val="26"/>
        </w:rPr>
        <w:t> </w:t>
      </w:r>
      <w:r w:rsidR="000801B9" w:rsidRPr="00164F59">
        <w:rPr>
          <w:sz w:val="26"/>
          <w:szCs w:val="26"/>
        </w:rPr>
        <w:t xml:space="preserve">По официальному запросу сведения о результатах приема в </w:t>
      </w:r>
      <w:r w:rsidR="000F1332" w:rsidRPr="00164F59">
        <w:rPr>
          <w:sz w:val="26"/>
          <w:szCs w:val="26"/>
        </w:rPr>
        <w:t>Университет</w:t>
      </w:r>
      <w:r w:rsidR="000801B9" w:rsidRPr="00164F59">
        <w:rPr>
          <w:sz w:val="26"/>
          <w:szCs w:val="26"/>
        </w:rPr>
        <w:t xml:space="preserve"> могут быть переданы в органы управления образованием, службы занятости.</w:t>
      </w:r>
    </w:p>
    <w:sectPr w:rsidR="003334F6" w:rsidRPr="00907FE9" w:rsidSect="00907FE9">
      <w:footerReference w:type="default" r:id="rId8"/>
      <w:pgSz w:w="11905" w:h="16837"/>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19D" w:rsidRDefault="007F519D">
      <w:r>
        <w:separator/>
      </w:r>
    </w:p>
  </w:endnote>
  <w:endnote w:type="continuationSeparator" w:id="0">
    <w:p w:rsidR="007F519D" w:rsidRDefault="007F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AE8" w:rsidRPr="00263AE8" w:rsidRDefault="007F519D">
    <w:pPr>
      <w:jc w:val="right"/>
    </w:pPr>
  </w:p>
  <w:p w:rsidR="00263AE8" w:rsidRDefault="007F519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19D" w:rsidRDefault="007F519D">
      <w:r>
        <w:separator/>
      </w:r>
    </w:p>
  </w:footnote>
  <w:footnote w:type="continuationSeparator" w:id="0">
    <w:p w:rsidR="007F519D" w:rsidRDefault="007F51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1440"/>
        </w:tabs>
        <w:ind w:left="1440" w:hanging="360"/>
      </w:pPr>
      <w:rPr>
        <w:rFonts w:ascii="Times New Roman" w:hAnsi="Times New Roman"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Times New Roman" w:hAnsi="Times New Roman" w:cs="Times New Roman"/>
      </w:rPr>
    </w:lvl>
  </w:abstractNum>
  <w:abstractNum w:abstractNumId="3" w15:restartNumberingAfterBreak="0">
    <w:nsid w:val="00000004"/>
    <w:multiLevelType w:val="singleLevel"/>
    <w:tmpl w:val="00000004"/>
    <w:name w:val="WW8Num4"/>
    <w:lvl w:ilvl="0">
      <w:start w:val="1"/>
      <w:numFmt w:val="bullet"/>
      <w:lvlText w:val="-"/>
      <w:lvlJc w:val="left"/>
      <w:pPr>
        <w:tabs>
          <w:tab w:val="num" w:pos="1440"/>
        </w:tabs>
        <w:ind w:left="1440" w:hanging="360"/>
      </w:pPr>
      <w:rPr>
        <w:rFonts w:ascii="Times New Roman" w:hAnsi="Times New Roman" w:cs="Times New Roman"/>
      </w:rPr>
    </w:lvl>
  </w:abstractNum>
  <w:abstractNum w:abstractNumId="4" w15:restartNumberingAfterBreak="0">
    <w:nsid w:val="00000005"/>
    <w:multiLevelType w:val="singleLevel"/>
    <w:tmpl w:val="00000005"/>
    <w:name w:val="WW8Num5"/>
    <w:lvl w:ilvl="0">
      <w:start w:val="1"/>
      <w:numFmt w:val="bullet"/>
      <w:lvlText w:val="-"/>
      <w:lvlJc w:val="left"/>
      <w:pPr>
        <w:tabs>
          <w:tab w:val="num" w:pos="1440"/>
        </w:tabs>
        <w:ind w:left="1440" w:hanging="360"/>
      </w:pPr>
      <w:rPr>
        <w:rFonts w:ascii="Times New Roman" w:hAnsi="Times New Roman" w:cs="Times New Roman"/>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15:restartNumberingAfterBreak="0">
    <w:nsid w:val="195C05AF"/>
    <w:multiLevelType w:val="multilevel"/>
    <w:tmpl w:val="B0427966"/>
    <w:lvl w:ilvl="0">
      <w:start w:val="1"/>
      <w:numFmt w:val="decimal"/>
      <w:lvlText w:val="%1."/>
      <w:lvlJc w:val="left"/>
      <w:pPr>
        <w:ind w:left="585" w:hanging="585"/>
      </w:pPr>
      <w:rPr>
        <w:rFonts w:hint="default"/>
      </w:rPr>
    </w:lvl>
    <w:lvl w:ilvl="1">
      <w:start w:val="4"/>
      <w:numFmt w:val="decimal"/>
      <w:lvlText w:val="%1.%2."/>
      <w:lvlJc w:val="left"/>
      <w:pPr>
        <w:ind w:left="742" w:hanging="720"/>
      </w:pPr>
      <w:rPr>
        <w:rFonts w:hint="default"/>
      </w:rPr>
    </w:lvl>
    <w:lvl w:ilvl="2">
      <w:start w:val="3"/>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550" w:hanging="144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954" w:hanging="1800"/>
      </w:pPr>
      <w:rPr>
        <w:rFonts w:hint="default"/>
      </w:rPr>
    </w:lvl>
    <w:lvl w:ilvl="8">
      <w:start w:val="1"/>
      <w:numFmt w:val="decimal"/>
      <w:lvlText w:val="%1.%2.%3.%4.%5.%6.%7.%8.%9."/>
      <w:lvlJc w:val="left"/>
      <w:pPr>
        <w:ind w:left="1976" w:hanging="1800"/>
      </w:pPr>
      <w:rPr>
        <w:rFonts w:hint="default"/>
      </w:rPr>
    </w:lvl>
  </w:abstractNum>
  <w:abstractNum w:abstractNumId="9" w15:restartNumberingAfterBreak="0">
    <w:nsid w:val="2E6D386A"/>
    <w:multiLevelType w:val="multilevel"/>
    <w:tmpl w:val="3F4463B0"/>
    <w:lvl w:ilvl="0">
      <w:start w:val="6"/>
      <w:numFmt w:val="decimal"/>
      <w:lvlText w:val="%1."/>
      <w:lvlJc w:val="left"/>
      <w:pPr>
        <w:ind w:left="585" w:hanging="585"/>
      </w:pPr>
      <w:rPr>
        <w:rFonts w:hint="default"/>
      </w:rPr>
    </w:lvl>
    <w:lvl w:ilvl="1">
      <w:start w:val="2"/>
      <w:numFmt w:val="decimal"/>
      <w:lvlText w:val="%1.%2."/>
      <w:lvlJc w:val="left"/>
      <w:pPr>
        <w:ind w:left="733" w:hanging="720"/>
      </w:pPr>
      <w:rPr>
        <w:rFonts w:hint="default"/>
      </w:rPr>
    </w:lvl>
    <w:lvl w:ilvl="2">
      <w:start w:val="1"/>
      <w:numFmt w:val="decimal"/>
      <w:lvlText w:val="%1.%2.%3."/>
      <w:lvlJc w:val="left"/>
      <w:pPr>
        <w:ind w:left="746" w:hanging="720"/>
      </w:pPr>
      <w:rPr>
        <w:rFonts w:hint="default"/>
      </w:rPr>
    </w:lvl>
    <w:lvl w:ilvl="3">
      <w:start w:val="1"/>
      <w:numFmt w:val="decimal"/>
      <w:lvlText w:val="%1.%2.%3.%4."/>
      <w:lvlJc w:val="left"/>
      <w:pPr>
        <w:ind w:left="1119" w:hanging="1080"/>
      </w:pPr>
      <w:rPr>
        <w:rFonts w:hint="default"/>
      </w:rPr>
    </w:lvl>
    <w:lvl w:ilvl="4">
      <w:start w:val="1"/>
      <w:numFmt w:val="decimal"/>
      <w:lvlText w:val="%1.%2.%3.%4.%5."/>
      <w:lvlJc w:val="left"/>
      <w:pPr>
        <w:ind w:left="1132" w:hanging="1080"/>
      </w:pPr>
      <w:rPr>
        <w:rFonts w:hint="default"/>
      </w:rPr>
    </w:lvl>
    <w:lvl w:ilvl="5">
      <w:start w:val="1"/>
      <w:numFmt w:val="decimal"/>
      <w:lvlText w:val="%1.%2.%3.%4.%5.%6."/>
      <w:lvlJc w:val="left"/>
      <w:pPr>
        <w:ind w:left="1505" w:hanging="1440"/>
      </w:pPr>
      <w:rPr>
        <w:rFonts w:hint="default"/>
      </w:rPr>
    </w:lvl>
    <w:lvl w:ilvl="6">
      <w:start w:val="1"/>
      <w:numFmt w:val="decimal"/>
      <w:lvlText w:val="%1.%2.%3.%4.%5.%6.%7."/>
      <w:lvlJc w:val="left"/>
      <w:pPr>
        <w:ind w:left="1518" w:hanging="1440"/>
      </w:pPr>
      <w:rPr>
        <w:rFonts w:hint="default"/>
      </w:rPr>
    </w:lvl>
    <w:lvl w:ilvl="7">
      <w:start w:val="1"/>
      <w:numFmt w:val="decimal"/>
      <w:lvlText w:val="%1.%2.%3.%4.%5.%6.%7.%8."/>
      <w:lvlJc w:val="left"/>
      <w:pPr>
        <w:ind w:left="1891" w:hanging="1800"/>
      </w:pPr>
      <w:rPr>
        <w:rFonts w:hint="default"/>
      </w:rPr>
    </w:lvl>
    <w:lvl w:ilvl="8">
      <w:start w:val="1"/>
      <w:numFmt w:val="decimal"/>
      <w:lvlText w:val="%1.%2.%3.%4.%5.%6.%7.%8.%9."/>
      <w:lvlJc w:val="left"/>
      <w:pPr>
        <w:ind w:left="1904" w:hanging="1800"/>
      </w:pPr>
      <w:rPr>
        <w:rFonts w:hint="default"/>
      </w:rPr>
    </w:lvl>
  </w:abstractNum>
  <w:abstractNum w:abstractNumId="10" w15:restartNumberingAfterBreak="0">
    <w:nsid w:val="323C5E5F"/>
    <w:multiLevelType w:val="multilevel"/>
    <w:tmpl w:val="3F4463B0"/>
    <w:lvl w:ilvl="0">
      <w:start w:val="6"/>
      <w:numFmt w:val="decimal"/>
      <w:lvlText w:val="%1."/>
      <w:lvlJc w:val="left"/>
      <w:pPr>
        <w:ind w:left="585" w:hanging="585"/>
      </w:pPr>
      <w:rPr>
        <w:rFonts w:hint="default"/>
      </w:rPr>
    </w:lvl>
    <w:lvl w:ilvl="1">
      <w:start w:val="2"/>
      <w:numFmt w:val="decimal"/>
      <w:lvlText w:val="%1.%2."/>
      <w:lvlJc w:val="left"/>
      <w:pPr>
        <w:ind w:left="733" w:hanging="720"/>
      </w:pPr>
      <w:rPr>
        <w:rFonts w:hint="default"/>
      </w:rPr>
    </w:lvl>
    <w:lvl w:ilvl="2">
      <w:start w:val="1"/>
      <w:numFmt w:val="decimal"/>
      <w:lvlText w:val="%1.%2.%3."/>
      <w:lvlJc w:val="left"/>
      <w:pPr>
        <w:ind w:left="746" w:hanging="720"/>
      </w:pPr>
      <w:rPr>
        <w:rFonts w:hint="default"/>
      </w:rPr>
    </w:lvl>
    <w:lvl w:ilvl="3">
      <w:start w:val="1"/>
      <w:numFmt w:val="decimal"/>
      <w:lvlText w:val="%1.%2.%3.%4."/>
      <w:lvlJc w:val="left"/>
      <w:pPr>
        <w:ind w:left="1119" w:hanging="1080"/>
      </w:pPr>
      <w:rPr>
        <w:rFonts w:hint="default"/>
      </w:rPr>
    </w:lvl>
    <w:lvl w:ilvl="4">
      <w:start w:val="1"/>
      <w:numFmt w:val="decimal"/>
      <w:lvlText w:val="%1.%2.%3.%4.%5."/>
      <w:lvlJc w:val="left"/>
      <w:pPr>
        <w:ind w:left="1132" w:hanging="1080"/>
      </w:pPr>
      <w:rPr>
        <w:rFonts w:hint="default"/>
      </w:rPr>
    </w:lvl>
    <w:lvl w:ilvl="5">
      <w:start w:val="1"/>
      <w:numFmt w:val="decimal"/>
      <w:lvlText w:val="%1.%2.%3.%4.%5.%6."/>
      <w:lvlJc w:val="left"/>
      <w:pPr>
        <w:ind w:left="1505" w:hanging="1440"/>
      </w:pPr>
      <w:rPr>
        <w:rFonts w:hint="default"/>
      </w:rPr>
    </w:lvl>
    <w:lvl w:ilvl="6">
      <w:start w:val="1"/>
      <w:numFmt w:val="decimal"/>
      <w:lvlText w:val="%1.%2.%3.%4.%5.%6.%7."/>
      <w:lvlJc w:val="left"/>
      <w:pPr>
        <w:ind w:left="1518" w:hanging="1440"/>
      </w:pPr>
      <w:rPr>
        <w:rFonts w:hint="default"/>
      </w:rPr>
    </w:lvl>
    <w:lvl w:ilvl="7">
      <w:start w:val="1"/>
      <w:numFmt w:val="decimal"/>
      <w:lvlText w:val="%1.%2.%3.%4.%5.%6.%7.%8."/>
      <w:lvlJc w:val="left"/>
      <w:pPr>
        <w:ind w:left="1891" w:hanging="1800"/>
      </w:pPr>
      <w:rPr>
        <w:rFonts w:hint="default"/>
      </w:rPr>
    </w:lvl>
    <w:lvl w:ilvl="8">
      <w:start w:val="1"/>
      <w:numFmt w:val="decimal"/>
      <w:lvlText w:val="%1.%2.%3.%4.%5.%6.%7.%8.%9."/>
      <w:lvlJc w:val="left"/>
      <w:pPr>
        <w:ind w:left="1904" w:hanging="1800"/>
      </w:pPr>
      <w:rPr>
        <w:rFonts w:hint="default"/>
      </w:rPr>
    </w:lvl>
  </w:abstractNum>
  <w:abstractNum w:abstractNumId="11" w15:restartNumberingAfterBreak="0">
    <w:nsid w:val="3D885E3B"/>
    <w:multiLevelType w:val="hybridMultilevel"/>
    <w:tmpl w:val="9F8C49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EED"/>
    <w:rsid w:val="00003E6F"/>
    <w:rsid w:val="000054AC"/>
    <w:rsid w:val="00010E1C"/>
    <w:rsid w:val="0001152B"/>
    <w:rsid w:val="00011D2C"/>
    <w:rsid w:val="00015055"/>
    <w:rsid w:val="00016724"/>
    <w:rsid w:val="000205B7"/>
    <w:rsid w:val="00021714"/>
    <w:rsid w:val="00026201"/>
    <w:rsid w:val="0003668C"/>
    <w:rsid w:val="000421A4"/>
    <w:rsid w:val="00043D89"/>
    <w:rsid w:val="00045C7D"/>
    <w:rsid w:val="000501A6"/>
    <w:rsid w:val="00052AF9"/>
    <w:rsid w:val="00057064"/>
    <w:rsid w:val="000576B9"/>
    <w:rsid w:val="00060BB5"/>
    <w:rsid w:val="0006207A"/>
    <w:rsid w:val="00067EC0"/>
    <w:rsid w:val="00071362"/>
    <w:rsid w:val="00077921"/>
    <w:rsid w:val="000801B9"/>
    <w:rsid w:val="00083253"/>
    <w:rsid w:val="00083903"/>
    <w:rsid w:val="00086431"/>
    <w:rsid w:val="00087B33"/>
    <w:rsid w:val="000953A0"/>
    <w:rsid w:val="0009602E"/>
    <w:rsid w:val="000B016A"/>
    <w:rsid w:val="000C05C7"/>
    <w:rsid w:val="000C2539"/>
    <w:rsid w:val="000C2A54"/>
    <w:rsid w:val="000D24A4"/>
    <w:rsid w:val="000D618C"/>
    <w:rsid w:val="000E1CE0"/>
    <w:rsid w:val="000F1332"/>
    <w:rsid w:val="000F2534"/>
    <w:rsid w:val="000F62BC"/>
    <w:rsid w:val="000F7468"/>
    <w:rsid w:val="00100BF7"/>
    <w:rsid w:val="001113D8"/>
    <w:rsid w:val="001208CC"/>
    <w:rsid w:val="00121F1E"/>
    <w:rsid w:val="00123609"/>
    <w:rsid w:val="00131313"/>
    <w:rsid w:val="00131C0E"/>
    <w:rsid w:val="00137C85"/>
    <w:rsid w:val="00141738"/>
    <w:rsid w:val="0014224F"/>
    <w:rsid w:val="00142692"/>
    <w:rsid w:val="00142F3F"/>
    <w:rsid w:val="001452BD"/>
    <w:rsid w:val="001601CC"/>
    <w:rsid w:val="00161A5A"/>
    <w:rsid w:val="001630AC"/>
    <w:rsid w:val="001644BB"/>
    <w:rsid w:val="00164F59"/>
    <w:rsid w:val="00172822"/>
    <w:rsid w:val="00173687"/>
    <w:rsid w:val="0018431C"/>
    <w:rsid w:val="001854E9"/>
    <w:rsid w:val="00192C13"/>
    <w:rsid w:val="00192ED2"/>
    <w:rsid w:val="001934F5"/>
    <w:rsid w:val="001A1D5B"/>
    <w:rsid w:val="001A50E5"/>
    <w:rsid w:val="001B22B3"/>
    <w:rsid w:val="001B39CA"/>
    <w:rsid w:val="001B550D"/>
    <w:rsid w:val="001B6DF5"/>
    <w:rsid w:val="001C5135"/>
    <w:rsid w:val="001C74DE"/>
    <w:rsid w:val="001D1E03"/>
    <w:rsid w:val="001D1E7A"/>
    <w:rsid w:val="00202834"/>
    <w:rsid w:val="0020526C"/>
    <w:rsid w:val="00223314"/>
    <w:rsid w:val="00232D4A"/>
    <w:rsid w:val="002340F4"/>
    <w:rsid w:val="00234430"/>
    <w:rsid w:val="00234CFF"/>
    <w:rsid w:val="00242BF7"/>
    <w:rsid w:val="00246348"/>
    <w:rsid w:val="00247530"/>
    <w:rsid w:val="00260E8B"/>
    <w:rsid w:val="00261BE2"/>
    <w:rsid w:val="00270C41"/>
    <w:rsid w:val="00292F5C"/>
    <w:rsid w:val="002930C3"/>
    <w:rsid w:val="00293DA8"/>
    <w:rsid w:val="002A0A05"/>
    <w:rsid w:val="002A215C"/>
    <w:rsid w:val="002B3348"/>
    <w:rsid w:val="002B5124"/>
    <w:rsid w:val="002C43E7"/>
    <w:rsid w:val="002D126B"/>
    <w:rsid w:val="002E2218"/>
    <w:rsid w:val="002E50FF"/>
    <w:rsid w:val="002E6803"/>
    <w:rsid w:val="003122AD"/>
    <w:rsid w:val="00314446"/>
    <w:rsid w:val="003156C7"/>
    <w:rsid w:val="00317856"/>
    <w:rsid w:val="00322857"/>
    <w:rsid w:val="00322AFB"/>
    <w:rsid w:val="0032789B"/>
    <w:rsid w:val="003334F6"/>
    <w:rsid w:val="003344DA"/>
    <w:rsid w:val="00335247"/>
    <w:rsid w:val="0034105D"/>
    <w:rsid w:val="00341A79"/>
    <w:rsid w:val="00352D4C"/>
    <w:rsid w:val="00356582"/>
    <w:rsid w:val="00357071"/>
    <w:rsid w:val="003615BE"/>
    <w:rsid w:val="00364C06"/>
    <w:rsid w:val="00365000"/>
    <w:rsid w:val="00376955"/>
    <w:rsid w:val="003824EC"/>
    <w:rsid w:val="00383ACC"/>
    <w:rsid w:val="00384B4E"/>
    <w:rsid w:val="0038725B"/>
    <w:rsid w:val="00391D9D"/>
    <w:rsid w:val="00393174"/>
    <w:rsid w:val="00395B16"/>
    <w:rsid w:val="00396523"/>
    <w:rsid w:val="003D35D1"/>
    <w:rsid w:val="003E2F34"/>
    <w:rsid w:val="003E4EF9"/>
    <w:rsid w:val="003E5F94"/>
    <w:rsid w:val="003F7CC0"/>
    <w:rsid w:val="0040688D"/>
    <w:rsid w:val="0041099A"/>
    <w:rsid w:val="00412CCC"/>
    <w:rsid w:val="00414127"/>
    <w:rsid w:val="0041488F"/>
    <w:rsid w:val="0042411A"/>
    <w:rsid w:val="0042631C"/>
    <w:rsid w:val="00432EED"/>
    <w:rsid w:val="004358E2"/>
    <w:rsid w:val="004359B9"/>
    <w:rsid w:val="004428B3"/>
    <w:rsid w:val="00442CAC"/>
    <w:rsid w:val="00443283"/>
    <w:rsid w:val="00444CE6"/>
    <w:rsid w:val="00445136"/>
    <w:rsid w:val="00447B3A"/>
    <w:rsid w:val="00454AE9"/>
    <w:rsid w:val="00454CE3"/>
    <w:rsid w:val="00456931"/>
    <w:rsid w:val="00456C27"/>
    <w:rsid w:val="0048069C"/>
    <w:rsid w:val="00480D41"/>
    <w:rsid w:val="00481B0B"/>
    <w:rsid w:val="004900F8"/>
    <w:rsid w:val="00492150"/>
    <w:rsid w:val="004A0C7A"/>
    <w:rsid w:val="004A480E"/>
    <w:rsid w:val="004B0759"/>
    <w:rsid w:val="004D291C"/>
    <w:rsid w:val="004D55CA"/>
    <w:rsid w:val="004E1835"/>
    <w:rsid w:val="004E1B82"/>
    <w:rsid w:val="004E71C6"/>
    <w:rsid w:val="004F0ADB"/>
    <w:rsid w:val="004F23DF"/>
    <w:rsid w:val="00500BAF"/>
    <w:rsid w:val="00500CA9"/>
    <w:rsid w:val="005020D6"/>
    <w:rsid w:val="005053C8"/>
    <w:rsid w:val="005104CD"/>
    <w:rsid w:val="00531A12"/>
    <w:rsid w:val="005448DD"/>
    <w:rsid w:val="00546E31"/>
    <w:rsid w:val="005471F3"/>
    <w:rsid w:val="00550ABC"/>
    <w:rsid w:val="00552AA1"/>
    <w:rsid w:val="00561F75"/>
    <w:rsid w:val="00563EE7"/>
    <w:rsid w:val="0057621B"/>
    <w:rsid w:val="00584092"/>
    <w:rsid w:val="00584DB7"/>
    <w:rsid w:val="00592096"/>
    <w:rsid w:val="005A21FB"/>
    <w:rsid w:val="005A40B5"/>
    <w:rsid w:val="005A5E73"/>
    <w:rsid w:val="005A7058"/>
    <w:rsid w:val="005B2325"/>
    <w:rsid w:val="005B4676"/>
    <w:rsid w:val="005B6AB2"/>
    <w:rsid w:val="005D0E9A"/>
    <w:rsid w:val="005D2AD0"/>
    <w:rsid w:val="005F35C2"/>
    <w:rsid w:val="005F4FC5"/>
    <w:rsid w:val="005F5AEB"/>
    <w:rsid w:val="00613C01"/>
    <w:rsid w:val="00614A56"/>
    <w:rsid w:val="00614B08"/>
    <w:rsid w:val="00617444"/>
    <w:rsid w:val="00622232"/>
    <w:rsid w:val="00624161"/>
    <w:rsid w:val="00626A62"/>
    <w:rsid w:val="0063257D"/>
    <w:rsid w:val="006338F7"/>
    <w:rsid w:val="00635783"/>
    <w:rsid w:val="00637CA6"/>
    <w:rsid w:val="00641A0A"/>
    <w:rsid w:val="00643BAA"/>
    <w:rsid w:val="00646930"/>
    <w:rsid w:val="006577FE"/>
    <w:rsid w:val="00662A94"/>
    <w:rsid w:val="0066438A"/>
    <w:rsid w:val="00670FD8"/>
    <w:rsid w:val="00676086"/>
    <w:rsid w:val="006775E1"/>
    <w:rsid w:val="006949FA"/>
    <w:rsid w:val="006A0CBF"/>
    <w:rsid w:val="006A574D"/>
    <w:rsid w:val="006C5170"/>
    <w:rsid w:val="006C6F5B"/>
    <w:rsid w:val="006D4595"/>
    <w:rsid w:val="006D4E39"/>
    <w:rsid w:val="006D7CDB"/>
    <w:rsid w:val="006F2DE1"/>
    <w:rsid w:val="006F516D"/>
    <w:rsid w:val="007051A8"/>
    <w:rsid w:val="00705540"/>
    <w:rsid w:val="00715B65"/>
    <w:rsid w:val="00715C4F"/>
    <w:rsid w:val="007212E9"/>
    <w:rsid w:val="00726ABB"/>
    <w:rsid w:val="00734EBE"/>
    <w:rsid w:val="00741DBB"/>
    <w:rsid w:val="007457D2"/>
    <w:rsid w:val="00754A3A"/>
    <w:rsid w:val="00754A81"/>
    <w:rsid w:val="007638C1"/>
    <w:rsid w:val="00775EBC"/>
    <w:rsid w:val="00775F21"/>
    <w:rsid w:val="00787EEC"/>
    <w:rsid w:val="007964C3"/>
    <w:rsid w:val="007A6039"/>
    <w:rsid w:val="007B025F"/>
    <w:rsid w:val="007B5B00"/>
    <w:rsid w:val="007B7791"/>
    <w:rsid w:val="007B7D7D"/>
    <w:rsid w:val="007C298F"/>
    <w:rsid w:val="007C57CD"/>
    <w:rsid w:val="007C6156"/>
    <w:rsid w:val="007D2036"/>
    <w:rsid w:val="007D25D6"/>
    <w:rsid w:val="007D6473"/>
    <w:rsid w:val="007E48CE"/>
    <w:rsid w:val="007F2930"/>
    <w:rsid w:val="007F519D"/>
    <w:rsid w:val="007F67BA"/>
    <w:rsid w:val="00802ED1"/>
    <w:rsid w:val="00805851"/>
    <w:rsid w:val="00811D00"/>
    <w:rsid w:val="00814B39"/>
    <w:rsid w:val="00822EC3"/>
    <w:rsid w:val="0082727F"/>
    <w:rsid w:val="00830D9F"/>
    <w:rsid w:val="00834E3B"/>
    <w:rsid w:val="0084349E"/>
    <w:rsid w:val="00843712"/>
    <w:rsid w:val="00844644"/>
    <w:rsid w:val="00846725"/>
    <w:rsid w:val="008475C3"/>
    <w:rsid w:val="00856547"/>
    <w:rsid w:val="00860A0D"/>
    <w:rsid w:val="00881B0E"/>
    <w:rsid w:val="0088775E"/>
    <w:rsid w:val="008917BC"/>
    <w:rsid w:val="00893DE0"/>
    <w:rsid w:val="008A33F8"/>
    <w:rsid w:val="008C5301"/>
    <w:rsid w:val="008C748E"/>
    <w:rsid w:val="008D4E21"/>
    <w:rsid w:val="008D65F0"/>
    <w:rsid w:val="008E0CDE"/>
    <w:rsid w:val="008E13C6"/>
    <w:rsid w:val="008F08D7"/>
    <w:rsid w:val="00904AD2"/>
    <w:rsid w:val="00905DE4"/>
    <w:rsid w:val="00907FE9"/>
    <w:rsid w:val="00913FE4"/>
    <w:rsid w:val="00915341"/>
    <w:rsid w:val="009279ED"/>
    <w:rsid w:val="00933B7F"/>
    <w:rsid w:val="00940898"/>
    <w:rsid w:val="00942DDD"/>
    <w:rsid w:val="00946629"/>
    <w:rsid w:val="00952FBD"/>
    <w:rsid w:val="00953AAC"/>
    <w:rsid w:val="00960844"/>
    <w:rsid w:val="00966C35"/>
    <w:rsid w:val="00975A38"/>
    <w:rsid w:val="00977B5B"/>
    <w:rsid w:val="0098187D"/>
    <w:rsid w:val="009A2CB4"/>
    <w:rsid w:val="009C2031"/>
    <w:rsid w:val="009C2B05"/>
    <w:rsid w:val="009C48AC"/>
    <w:rsid w:val="009C7CA1"/>
    <w:rsid w:val="009D5276"/>
    <w:rsid w:val="009E0BBB"/>
    <w:rsid w:val="009E1233"/>
    <w:rsid w:val="009E140D"/>
    <w:rsid w:val="009E2A29"/>
    <w:rsid w:val="009E3035"/>
    <w:rsid w:val="009F2CA5"/>
    <w:rsid w:val="00A10D16"/>
    <w:rsid w:val="00A2579B"/>
    <w:rsid w:val="00A308FB"/>
    <w:rsid w:val="00A318BC"/>
    <w:rsid w:val="00A3762F"/>
    <w:rsid w:val="00A553A9"/>
    <w:rsid w:val="00A56B17"/>
    <w:rsid w:val="00A74127"/>
    <w:rsid w:val="00A92105"/>
    <w:rsid w:val="00A93293"/>
    <w:rsid w:val="00A93752"/>
    <w:rsid w:val="00AA6CD1"/>
    <w:rsid w:val="00AB59A3"/>
    <w:rsid w:val="00AB7A63"/>
    <w:rsid w:val="00AC0007"/>
    <w:rsid w:val="00AC09E2"/>
    <w:rsid w:val="00AC2884"/>
    <w:rsid w:val="00AC54E6"/>
    <w:rsid w:val="00AC5A2F"/>
    <w:rsid w:val="00AE537E"/>
    <w:rsid w:val="00AE6CE1"/>
    <w:rsid w:val="00AF35C7"/>
    <w:rsid w:val="00AF43C4"/>
    <w:rsid w:val="00AF5D27"/>
    <w:rsid w:val="00B037E6"/>
    <w:rsid w:val="00B058F4"/>
    <w:rsid w:val="00B10936"/>
    <w:rsid w:val="00B11973"/>
    <w:rsid w:val="00B208E6"/>
    <w:rsid w:val="00B20AD3"/>
    <w:rsid w:val="00B2332B"/>
    <w:rsid w:val="00B265F3"/>
    <w:rsid w:val="00B27FD4"/>
    <w:rsid w:val="00B33CFE"/>
    <w:rsid w:val="00B36FF9"/>
    <w:rsid w:val="00B37784"/>
    <w:rsid w:val="00B461B8"/>
    <w:rsid w:val="00B47947"/>
    <w:rsid w:val="00B57CFB"/>
    <w:rsid w:val="00B64D3A"/>
    <w:rsid w:val="00B73256"/>
    <w:rsid w:val="00B77F4C"/>
    <w:rsid w:val="00B81657"/>
    <w:rsid w:val="00B8415D"/>
    <w:rsid w:val="00B90E15"/>
    <w:rsid w:val="00B97054"/>
    <w:rsid w:val="00BA26D7"/>
    <w:rsid w:val="00BA3D90"/>
    <w:rsid w:val="00BA678C"/>
    <w:rsid w:val="00BA6EDA"/>
    <w:rsid w:val="00BA7647"/>
    <w:rsid w:val="00BB672A"/>
    <w:rsid w:val="00BC7BBE"/>
    <w:rsid w:val="00BD002B"/>
    <w:rsid w:val="00BD0EA2"/>
    <w:rsid w:val="00BD2523"/>
    <w:rsid w:val="00BD2E97"/>
    <w:rsid w:val="00BE48C4"/>
    <w:rsid w:val="00BF53BB"/>
    <w:rsid w:val="00BF7009"/>
    <w:rsid w:val="00BF7238"/>
    <w:rsid w:val="00C05A4C"/>
    <w:rsid w:val="00C14807"/>
    <w:rsid w:val="00C17B78"/>
    <w:rsid w:val="00C21781"/>
    <w:rsid w:val="00C26702"/>
    <w:rsid w:val="00C31955"/>
    <w:rsid w:val="00C33C70"/>
    <w:rsid w:val="00C34A5F"/>
    <w:rsid w:val="00C43F60"/>
    <w:rsid w:val="00C47ED3"/>
    <w:rsid w:val="00C51493"/>
    <w:rsid w:val="00C5533D"/>
    <w:rsid w:val="00C564F2"/>
    <w:rsid w:val="00C624A1"/>
    <w:rsid w:val="00C630A8"/>
    <w:rsid w:val="00C6753C"/>
    <w:rsid w:val="00C726E7"/>
    <w:rsid w:val="00C72CFD"/>
    <w:rsid w:val="00C74511"/>
    <w:rsid w:val="00C7460F"/>
    <w:rsid w:val="00C8140F"/>
    <w:rsid w:val="00C83837"/>
    <w:rsid w:val="00C85B64"/>
    <w:rsid w:val="00C86BFF"/>
    <w:rsid w:val="00C91584"/>
    <w:rsid w:val="00C920E5"/>
    <w:rsid w:val="00C94FAF"/>
    <w:rsid w:val="00C9579B"/>
    <w:rsid w:val="00CA12A8"/>
    <w:rsid w:val="00CA4AD0"/>
    <w:rsid w:val="00CB5D05"/>
    <w:rsid w:val="00CC35D1"/>
    <w:rsid w:val="00CE4712"/>
    <w:rsid w:val="00CE70BF"/>
    <w:rsid w:val="00CF0C81"/>
    <w:rsid w:val="00CF4C4D"/>
    <w:rsid w:val="00D0019E"/>
    <w:rsid w:val="00D0270A"/>
    <w:rsid w:val="00D03D91"/>
    <w:rsid w:val="00D13A91"/>
    <w:rsid w:val="00D204A4"/>
    <w:rsid w:val="00D32697"/>
    <w:rsid w:val="00D427BE"/>
    <w:rsid w:val="00D44014"/>
    <w:rsid w:val="00D447FE"/>
    <w:rsid w:val="00D52853"/>
    <w:rsid w:val="00D6046D"/>
    <w:rsid w:val="00D72177"/>
    <w:rsid w:val="00D73EEC"/>
    <w:rsid w:val="00D93024"/>
    <w:rsid w:val="00D9652B"/>
    <w:rsid w:val="00DA6847"/>
    <w:rsid w:val="00DB029A"/>
    <w:rsid w:val="00DC2A99"/>
    <w:rsid w:val="00DC5A38"/>
    <w:rsid w:val="00DC5EFA"/>
    <w:rsid w:val="00DC66A7"/>
    <w:rsid w:val="00DD65AB"/>
    <w:rsid w:val="00DE64AA"/>
    <w:rsid w:val="00DE7B1D"/>
    <w:rsid w:val="00DF0B81"/>
    <w:rsid w:val="00DF4880"/>
    <w:rsid w:val="00DF7654"/>
    <w:rsid w:val="00E10941"/>
    <w:rsid w:val="00E17027"/>
    <w:rsid w:val="00E20402"/>
    <w:rsid w:val="00E25A53"/>
    <w:rsid w:val="00E3110A"/>
    <w:rsid w:val="00E31AF5"/>
    <w:rsid w:val="00E37FEB"/>
    <w:rsid w:val="00E508F7"/>
    <w:rsid w:val="00E55F6E"/>
    <w:rsid w:val="00E62333"/>
    <w:rsid w:val="00E659CD"/>
    <w:rsid w:val="00E65E63"/>
    <w:rsid w:val="00E843AA"/>
    <w:rsid w:val="00EC0F96"/>
    <w:rsid w:val="00EC5F15"/>
    <w:rsid w:val="00ED0453"/>
    <w:rsid w:val="00ED2D42"/>
    <w:rsid w:val="00ED2F62"/>
    <w:rsid w:val="00ED3C3A"/>
    <w:rsid w:val="00ED49D9"/>
    <w:rsid w:val="00EF0223"/>
    <w:rsid w:val="00F0343F"/>
    <w:rsid w:val="00F05DBD"/>
    <w:rsid w:val="00F1247F"/>
    <w:rsid w:val="00F13BD8"/>
    <w:rsid w:val="00F200B1"/>
    <w:rsid w:val="00F33EC2"/>
    <w:rsid w:val="00F36B67"/>
    <w:rsid w:val="00F46563"/>
    <w:rsid w:val="00F477D2"/>
    <w:rsid w:val="00F57896"/>
    <w:rsid w:val="00F749CB"/>
    <w:rsid w:val="00F81A0A"/>
    <w:rsid w:val="00F81C1D"/>
    <w:rsid w:val="00F8227A"/>
    <w:rsid w:val="00F91459"/>
    <w:rsid w:val="00F92303"/>
    <w:rsid w:val="00FA45BE"/>
    <w:rsid w:val="00FB3F9A"/>
    <w:rsid w:val="00FC0C71"/>
    <w:rsid w:val="00FC3EA7"/>
    <w:rsid w:val="00FC7780"/>
    <w:rsid w:val="00FC7D13"/>
    <w:rsid w:val="00FD3279"/>
    <w:rsid w:val="00FE0D0C"/>
    <w:rsid w:val="00FF0912"/>
    <w:rsid w:val="00FF1D64"/>
    <w:rsid w:val="00FF2513"/>
    <w:rsid w:val="00FF2F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F31FE06"/>
  <w15:docId w15:val="{1CBCA7E7-89E6-408C-B4AC-41116834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sz w:val="24"/>
      <w:szCs w:val="24"/>
      <w:lang w:eastAsia="ar-SA"/>
    </w:rPr>
  </w:style>
  <w:style w:type="paragraph" w:styleId="1">
    <w:name w:val="heading 1"/>
    <w:basedOn w:val="a"/>
    <w:next w:val="a"/>
    <w:link w:val="10"/>
    <w:qFormat/>
    <w:rsid w:val="009C2031"/>
    <w:pPr>
      <w:keepNext/>
      <w:spacing w:before="240" w:after="60"/>
      <w:outlineLvl w:val="0"/>
    </w:pPr>
    <w:rPr>
      <w:rFonts w:ascii="Cambria" w:hAnsi="Cambria"/>
      <w:b/>
      <w:bCs/>
      <w:kern w:val="32"/>
      <w:sz w:val="32"/>
      <w:szCs w:val="32"/>
      <w:lang w:val="x-none"/>
    </w:rPr>
  </w:style>
  <w:style w:type="paragraph" w:styleId="2">
    <w:name w:val="heading 2"/>
    <w:basedOn w:val="a"/>
    <w:next w:val="a0"/>
    <w:qFormat/>
    <w:pPr>
      <w:numPr>
        <w:ilvl w:val="1"/>
        <w:numId w:val="1"/>
      </w:numPr>
      <w:spacing w:before="280" w:after="280"/>
      <w:outlineLvl w:val="1"/>
    </w:pPr>
    <w:rPr>
      <w:rFonts w:ascii="Arial Unicode MS" w:eastAsia="Arial Unicode MS" w:hAnsi="Arial Unicode MS" w:cs="Arial Unicode MS"/>
      <w:b/>
      <w:bCs/>
      <w:sz w:val="36"/>
      <w:szCs w:val="36"/>
    </w:rPr>
  </w:style>
  <w:style w:type="paragraph" w:styleId="3">
    <w:name w:val="heading 3"/>
    <w:basedOn w:val="a"/>
    <w:next w:val="a0"/>
    <w:qFormat/>
    <w:pPr>
      <w:numPr>
        <w:ilvl w:val="2"/>
        <w:numId w:val="1"/>
      </w:numPr>
      <w:spacing w:before="280" w:after="280"/>
      <w:outlineLvl w:val="2"/>
    </w:pPr>
    <w:rPr>
      <w:rFonts w:ascii="Arial Unicode MS" w:eastAsia="Arial Unicode MS" w:hAnsi="Arial Unicode MS" w:cs="Arial Unicode MS"/>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rPr>
      <w:rFonts w:ascii="Times New Roman" w:hAnsi="Times New Roman" w:cs="Times New Roman"/>
    </w:rPr>
  </w:style>
  <w:style w:type="character" w:customStyle="1" w:styleId="WW8Num3z0">
    <w:name w:val="WW8Num3z0"/>
    <w:rPr>
      <w:rFonts w:ascii="Times New Roman" w:hAnsi="Times New Roman" w:cs="Times New Roman"/>
    </w:rPr>
  </w:style>
  <w:style w:type="character" w:customStyle="1" w:styleId="WW8Num4z0">
    <w:name w:val="WW8Num4z0"/>
    <w:rPr>
      <w:rFonts w:ascii="Times New Roman" w:hAnsi="Times New Roman" w:cs="Times New Roman"/>
    </w:rPr>
  </w:style>
  <w:style w:type="character" w:customStyle="1" w:styleId="WW8Num5z0">
    <w:name w:val="WW8Num5z0"/>
    <w:rPr>
      <w:rFonts w:ascii="Times New Roman" w:hAnsi="Times New Roman"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Times New Roman" w:hAnsi="Times New Roman" w:cs="Times New Roman"/>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11">
    <w:name w:val="Основной шрифт абзаца1"/>
  </w:style>
  <w:style w:type="character" w:customStyle="1" w:styleId="WW8Num13z0">
    <w:name w:val="WW8Num13z0"/>
    <w:rPr>
      <w:rFonts w:ascii="Times New Roman" w:hAnsi="Times New Roman" w:cs="Times New Roman"/>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a4">
    <w:name w:val="Символ нумерации"/>
  </w:style>
  <w:style w:type="character" w:customStyle="1" w:styleId="a5">
    <w:name w:val="Маркеры списка"/>
    <w:rPr>
      <w:rFonts w:ascii="OpenSymbol" w:eastAsia="OpenSymbol" w:hAnsi="OpenSymbol" w:cs="OpenSymbol"/>
    </w:rPr>
  </w:style>
  <w:style w:type="character" w:styleId="a6">
    <w:name w:val="Hyperlink"/>
    <w:rPr>
      <w:color w:val="0C51AE"/>
      <w:u w:val="single"/>
    </w:rPr>
  </w:style>
  <w:style w:type="paragraph" w:customStyle="1" w:styleId="12">
    <w:name w:val="Заголовок1"/>
    <w:basedOn w:val="a"/>
    <w:next w:val="a0"/>
    <w:pPr>
      <w:keepNext/>
      <w:spacing w:before="240" w:after="120"/>
    </w:pPr>
    <w:rPr>
      <w:rFonts w:ascii="Arial" w:eastAsia="MS Mincho" w:hAnsi="Arial" w:cs="Tahoma"/>
      <w:sz w:val="28"/>
      <w:szCs w:val="28"/>
    </w:rPr>
  </w:style>
  <w:style w:type="paragraph" w:styleId="a0">
    <w:name w:val="Body Text"/>
    <w:basedOn w:val="a"/>
    <w:link w:val="a7"/>
    <w:pPr>
      <w:spacing w:after="120"/>
    </w:pPr>
  </w:style>
  <w:style w:type="paragraph" w:styleId="a8">
    <w:name w:val="List"/>
    <w:basedOn w:val="a0"/>
    <w:rPr>
      <w:rFonts w:cs="Tahoma"/>
    </w:rPr>
  </w:style>
  <w:style w:type="paragraph" w:customStyle="1" w:styleId="13">
    <w:name w:val="Название1"/>
    <w:basedOn w:val="a"/>
    <w:pPr>
      <w:suppressLineNumbers/>
      <w:spacing w:before="120" w:after="120"/>
    </w:pPr>
    <w:rPr>
      <w:rFonts w:cs="Tahoma"/>
      <w:i/>
      <w:iCs/>
    </w:rPr>
  </w:style>
  <w:style w:type="paragraph" w:customStyle="1" w:styleId="14">
    <w:name w:val="Указатель1"/>
    <w:basedOn w:val="a"/>
    <w:pPr>
      <w:suppressLineNumbers/>
    </w:pPr>
    <w:rPr>
      <w:rFonts w:cs="Tahoma"/>
    </w:rPr>
  </w:style>
  <w:style w:type="paragraph" w:styleId="a9">
    <w:name w:val="Body Text Indent"/>
    <w:basedOn w:val="a"/>
    <w:pPr>
      <w:ind w:firstLine="720"/>
      <w:jc w:val="both"/>
    </w:pPr>
  </w:style>
  <w:style w:type="paragraph" w:customStyle="1" w:styleId="ConsPlusNonformat">
    <w:name w:val="ConsPlusNonformat"/>
    <w:pPr>
      <w:widowControl w:val="0"/>
      <w:suppressAutoHyphens/>
      <w:autoSpaceDE w:val="0"/>
    </w:pPr>
    <w:rPr>
      <w:rFonts w:ascii="Courier New" w:eastAsia="MS Mincho" w:hAnsi="Courier New" w:cs="Courier New"/>
      <w:lang w:eastAsia="ar-SA"/>
    </w:rPr>
  </w:style>
  <w:style w:type="table" w:styleId="aa">
    <w:name w:val="Table Grid"/>
    <w:basedOn w:val="a2"/>
    <w:uiPriority w:val="59"/>
    <w:rsid w:val="00EC0F9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rsid w:val="00E508F7"/>
    <w:rPr>
      <w:rFonts w:ascii="Tahoma" w:hAnsi="Tahoma"/>
      <w:sz w:val="16"/>
      <w:szCs w:val="16"/>
      <w:lang w:val="x-none"/>
    </w:rPr>
  </w:style>
  <w:style w:type="character" w:customStyle="1" w:styleId="ac">
    <w:name w:val="Текст выноски Знак"/>
    <w:link w:val="ab"/>
    <w:rsid w:val="00E508F7"/>
    <w:rPr>
      <w:rFonts w:ascii="Tahoma" w:hAnsi="Tahoma" w:cs="Tahoma"/>
      <w:sz w:val="16"/>
      <w:szCs w:val="16"/>
      <w:lang w:eastAsia="ar-SA"/>
    </w:rPr>
  </w:style>
  <w:style w:type="character" w:customStyle="1" w:styleId="10">
    <w:name w:val="Заголовок 1 Знак"/>
    <w:link w:val="1"/>
    <w:rsid w:val="009C2031"/>
    <w:rPr>
      <w:rFonts w:ascii="Cambria" w:eastAsia="Times New Roman" w:hAnsi="Cambria" w:cs="Times New Roman"/>
      <w:b/>
      <w:bCs/>
      <w:kern w:val="32"/>
      <w:sz w:val="32"/>
      <w:szCs w:val="32"/>
      <w:lang w:eastAsia="ar-SA"/>
    </w:rPr>
  </w:style>
  <w:style w:type="character" w:styleId="ad">
    <w:name w:val="annotation reference"/>
    <w:rsid w:val="00083903"/>
    <w:rPr>
      <w:sz w:val="16"/>
      <w:szCs w:val="16"/>
    </w:rPr>
  </w:style>
  <w:style w:type="paragraph" w:styleId="ae">
    <w:name w:val="annotation text"/>
    <w:basedOn w:val="a"/>
    <w:link w:val="af"/>
    <w:rsid w:val="00083903"/>
    <w:rPr>
      <w:sz w:val="20"/>
      <w:szCs w:val="20"/>
      <w:lang w:val="x-none"/>
    </w:rPr>
  </w:style>
  <w:style w:type="character" w:customStyle="1" w:styleId="af">
    <w:name w:val="Текст примечания Знак"/>
    <w:link w:val="ae"/>
    <w:rsid w:val="00083903"/>
    <w:rPr>
      <w:lang w:eastAsia="ar-SA"/>
    </w:rPr>
  </w:style>
  <w:style w:type="paragraph" w:styleId="af0">
    <w:name w:val="annotation subject"/>
    <w:basedOn w:val="ae"/>
    <w:next w:val="ae"/>
    <w:link w:val="af1"/>
    <w:rsid w:val="00083903"/>
    <w:rPr>
      <w:b/>
      <w:bCs/>
    </w:rPr>
  </w:style>
  <w:style w:type="character" w:customStyle="1" w:styleId="af1">
    <w:name w:val="Тема примечания Знак"/>
    <w:link w:val="af0"/>
    <w:rsid w:val="00083903"/>
    <w:rPr>
      <w:b/>
      <w:bCs/>
      <w:lang w:eastAsia="ar-SA"/>
    </w:rPr>
  </w:style>
  <w:style w:type="paragraph" w:styleId="af2">
    <w:name w:val="Revision"/>
    <w:hidden/>
    <w:uiPriority w:val="99"/>
    <w:semiHidden/>
    <w:rsid w:val="00083903"/>
    <w:rPr>
      <w:sz w:val="24"/>
      <w:szCs w:val="24"/>
      <w:lang w:eastAsia="ar-SA"/>
    </w:rPr>
  </w:style>
  <w:style w:type="paragraph" w:styleId="af3">
    <w:name w:val="List Paragraph"/>
    <w:basedOn w:val="a"/>
    <w:uiPriority w:val="34"/>
    <w:qFormat/>
    <w:rsid w:val="00D9652B"/>
    <w:pPr>
      <w:suppressAutoHyphens w:val="0"/>
      <w:spacing w:after="160" w:line="259" w:lineRule="auto"/>
      <w:ind w:left="720"/>
      <w:contextualSpacing/>
    </w:pPr>
    <w:rPr>
      <w:rFonts w:ascii="Calibri" w:eastAsia="Calibri" w:hAnsi="Calibri"/>
      <w:sz w:val="22"/>
      <w:szCs w:val="22"/>
      <w:lang w:eastAsia="en-US"/>
    </w:rPr>
  </w:style>
  <w:style w:type="paragraph" w:styleId="af4">
    <w:name w:val="Normal (Web)"/>
    <w:basedOn w:val="a"/>
    <w:unhideWhenUsed/>
    <w:rsid w:val="008E0CDE"/>
    <w:pPr>
      <w:suppressAutoHyphens w:val="0"/>
      <w:spacing w:before="100" w:beforeAutospacing="1" w:after="100" w:afterAutospacing="1"/>
    </w:pPr>
    <w:rPr>
      <w:color w:val="000080"/>
      <w:sz w:val="20"/>
      <w:szCs w:val="20"/>
      <w:lang w:eastAsia="ru-RU"/>
    </w:rPr>
  </w:style>
  <w:style w:type="paragraph" w:styleId="af5">
    <w:name w:val="Title"/>
    <w:basedOn w:val="a"/>
    <w:link w:val="af6"/>
    <w:qFormat/>
    <w:rsid w:val="008E0CDE"/>
    <w:pPr>
      <w:suppressAutoHyphens w:val="0"/>
      <w:overflowPunct w:val="0"/>
      <w:autoSpaceDE w:val="0"/>
      <w:autoSpaceDN w:val="0"/>
      <w:adjustRightInd w:val="0"/>
      <w:spacing w:line="360" w:lineRule="auto"/>
      <w:jc w:val="center"/>
      <w:outlineLvl w:val="0"/>
    </w:pPr>
    <w:rPr>
      <w:b/>
      <w:szCs w:val="20"/>
      <w:lang w:val="x-none" w:eastAsia="x-none"/>
    </w:rPr>
  </w:style>
  <w:style w:type="character" w:customStyle="1" w:styleId="af6">
    <w:name w:val="Заголовок Знак"/>
    <w:link w:val="af5"/>
    <w:rsid w:val="008E0CDE"/>
    <w:rPr>
      <w:b/>
      <w:sz w:val="24"/>
    </w:rPr>
  </w:style>
  <w:style w:type="paragraph" w:styleId="af7">
    <w:name w:val="No Spacing"/>
    <w:uiPriority w:val="1"/>
    <w:qFormat/>
    <w:rsid w:val="008E0CDE"/>
    <w:pPr>
      <w:suppressAutoHyphens/>
    </w:pPr>
    <w:rPr>
      <w:sz w:val="24"/>
      <w:szCs w:val="24"/>
      <w:lang w:eastAsia="ar-SA"/>
    </w:rPr>
  </w:style>
  <w:style w:type="character" w:customStyle="1" w:styleId="a7">
    <w:name w:val="Основной текст Знак"/>
    <w:basedOn w:val="a1"/>
    <w:link w:val="a0"/>
    <w:rsid w:val="00AE537E"/>
    <w:rPr>
      <w:sz w:val="24"/>
      <w:szCs w:val="24"/>
      <w:lang w:eastAsia="ar-SA"/>
    </w:rPr>
  </w:style>
  <w:style w:type="character" w:customStyle="1" w:styleId="15">
    <w:name w:val="Неразрешенное упоминание1"/>
    <w:basedOn w:val="a1"/>
    <w:uiPriority w:val="99"/>
    <w:semiHidden/>
    <w:unhideWhenUsed/>
    <w:rsid w:val="00F0343F"/>
    <w:rPr>
      <w:color w:val="605E5C"/>
      <w:shd w:val="clear" w:color="auto" w:fill="E1DFDD"/>
    </w:rPr>
  </w:style>
  <w:style w:type="paragraph" w:styleId="af8">
    <w:name w:val="header"/>
    <w:basedOn w:val="a"/>
    <w:link w:val="af9"/>
    <w:unhideWhenUsed/>
    <w:rsid w:val="00AB7A63"/>
    <w:pPr>
      <w:tabs>
        <w:tab w:val="center" w:pos="4677"/>
        <w:tab w:val="right" w:pos="9355"/>
      </w:tabs>
    </w:pPr>
  </w:style>
  <w:style w:type="character" w:customStyle="1" w:styleId="af9">
    <w:name w:val="Верхний колонтитул Знак"/>
    <w:basedOn w:val="a1"/>
    <w:link w:val="af8"/>
    <w:rsid w:val="00AB7A63"/>
    <w:rPr>
      <w:sz w:val="24"/>
      <w:szCs w:val="24"/>
      <w:lang w:eastAsia="ar-SA"/>
    </w:rPr>
  </w:style>
  <w:style w:type="paragraph" w:styleId="afa">
    <w:name w:val="footer"/>
    <w:basedOn w:val="a"/>
    <w:link w:val="afb"/>
    <w:unhideWhenUsed/>
    <w:rsid w:val="00AB7A63"/>
    <w:pPr>
      <w:tabs>
        <w:tab w:val="center" w:pos="4677"/>
        <w:tab w:val="right" w:pos="9355"/>
      </w:tabs>
    </w:pPr>
  </w:style>
  <w:style w:type="character" w:customStyle="1" w:styleId="afb">
    <w:name w:val="Нижний колонтитул Знак"/>
    <w:basedOn w:val="a1"/>
    <w:link w:val="afa"/>
    <w:rsid w:val="00AB7A63"/>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427917">
      <w:bodyDiv w:val="1"/>
      <w:marLeft w:val="0"/>
      <w:marRight w:val="0"/>
      <w:marTop w:val="0"/>
      <w:marBottom w:val="0"/>
      <w:divBdr>
        <w:top w:val="none" w:sz="0" w:space="0" w:color="auto"/>
        <w:left w:val="none" w:sz="0" w:space="0" w:color="auto"/>
        <w:bottom w:val="none" w:sz="0" w:space="0" w:color="auto"/>
        <w:right w:val="none" w:sz="0" w:space="0" w:color="auto"/>
      </w:divBdr>
    </w:div>
    <w:div w:id="1657493678">
      <w:bodyDiv w:val="1"/>
      <w:marLeft w:val="0"/>
      <w:marRight w:val="0"/>
      <w:marTop w:val="0"/>
      <w:marBottom w:val="0"/>
      <w:divBdr>
        <w:top w:val="none" w:sz="0" w:space="0" w:color="auto"/>
        <w:left w:val="none" w:sz="0" w:space="0" w:color="auto"/>
        <w:bottom w:val="none" w:sz="0" w:space="0" w:color="auto"/>
        <w:right w:val="none" w:sz="0" w:space="0" w:color="auto"/>
      </w:divBdr>
    </w:div>
    <w:div w:id="1797992180">
      <w:bodyDiv w:val="1"/>
      <w:marLeft w:val="750"/>
      <w:marRight w:val="0"/>
      <w:marTop w:val="30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9BE0F-12AC-4933-9DBD-6ADCDA21A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3831</Words>
  <Characters>21839</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Положение о Приемной комиссии</vt:lpstr>
    </vt:vector>
  </TitlesOfParts>
  <Company>HSE</Company>
  <LinksUpToDate>false</LinksUpToDate>
  <CharactersWithSpaces>25619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о Приемной комиссии</dc:title>
  <dc:creator>1</dc:creator>
  <cp:lastModifiedBy>Яковлев Александр Игоревич</cp:lastModifiedBy>
  <cp:revision>7</cp:revision>
  <cp:lastPrinted>2021-10-05T14:45:00Z</cp:lastPrinted>
  <dcterms:created xsi:type="dcterms:W3CDTF">2022-04-05T11:49:00Z</dcterms:created>
  <dcterms:modified xsi:type="dcterms:W3CDTF">2022-08-04T13:48:00Z</dcterms:modified>
</cp:coreProperties>
</file>